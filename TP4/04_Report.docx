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F769E" w14:textId="35929988" w:rsidR="007B2059" w:rsidRPr="008502CD" w:rsidRDefault="0081383B" w:rsidP="008502CD">
      <w:pPr>
        <w:pStyle w:val="Titre1"/>
        <w:rPr>
          <w:lang w:val="en-US"/>
        </w:rPr>
      </w:pPr>
      <w:r>
        <w:rPr>
          <w:lang w:val="en-US"/>
        </w:rPr>
        <w:t>Diffraction</w:t>
      </w:r>
    </w:p>
    <w:p w14:paraId="4D4689A6" w14:textId="7D4871E4" w:rsidR="0081383B" w:rsidRDefault="000C3E73" w:rsidP="0081383B">
      <w:pPr>
        <w:pStyle w:val="Titre2"/>
      </w:pPr>
      <w:r>
        <w:t>1.</w:t>
      </w:r>
      <w:r w:rsidR="0081383B">
        <w:t xml:space="preserve"> Diffraction with a collimated beam setup and verification</w:t>
      </w:r>
    </w:p>
    <w:p w14:paraId="261B8DFB" w14:textId="497D6362" w:rsidR="0081383B" w:rsidRDefault="0081383B" w:rsidP="0081383B">
      <w:pPr>
        <w:jc w:val="both"/>
        <w:rPr>
          <w:rStyle w:val="lev"/>
          <w:b w:val="0"/>
          <w:lang w:val="en-GB"/>
        </w:rPr>
      </w:pPr>
      <w:r>
        <w:rPr>
          <w:rStyle w:val="lev"/>
          <w:b w:val="0"/>
          <w:lang w:val="en-GB"/>
        </w:rPr>
        <w:t>Take pictures of the diffraction pattern for the 100 micron</w:t>
      </w:r>
      <w:r w:rsidR="0093579C">
        <w:rPr>
          <w:rStyle w:val="lev"/>
          <w:b w:val="0"/>
          <w:lang w:val="en-GB"/>
        </w:rPr>
        <w:t>s</w:t>
      </w:r>
      <w:r>
        <w:rPr>
          <w:rStyle w:val="lev"/>
          <w:b w:val="0"/>
          <w:lang w:val="en-GB"/>
        </w:rPr>
        <w:t xml:space="preserve"> pinhole and 100 micron</w:t>
      </w:r>
      <w:r w:rsidR="00720F60">
        <w:rPr>
          <w:rStyle w:val="lev"/>
          <w:b w:val="0"/>
          <w:lang w:val="en-GB"/>
        </w:rPr>
        <w:t>s</w:t>
      </w:r>
      <w:r>
        <w:rPr>
          <w:rStyle w:val="lev"/>
          <w:b w:val="0"/>
          <w:lang w:val="en-GB"/>
        </w:rPr>
        <w:t xml:space="preserve"> rectangle. Measure the distance from the diffracting object to the camera chip. Calculate the theoretical 2</w:t>
      </w:r>
      <w:r w:rsidR="00263D01">
        <w:rPr>
          <w:rStyle w:val="lev"/>
          <w:b w:val="0"/>
          <w:lang w:val="en-GB"/>
        </w:rPr>
        <w:t>-</w:t>
      </w:r>
      <w:r>
        <w:rPr>
          <w:rStyle w:val="lev"/>
          <w:b w:val="0"/>
          <w:lang w:val="en-GB"/>
        </w:rPr>
        <w:t xml:space="preserve">dimensional diffraction pattern with </w:t>
      </w:r>
      <w:proofErr w:type="spellStart"/>
      <w:r>
        <w:rPr>
          <w:rStyle w:val="lev"/>
          <w:b w:val="0"/>
          <w:lang w:val="en-GB"/>
        </w:rPr>
        <w:t>Matlab</w:t>
      </w:r>
      <w:proofErr w:type="spellEnd"/>
      <w:r>
        <w:rPr>
          <w:rStyle w:val="lev"/>
          <w:b w:val="0"/>
          <w:lang w:val="en-GB"/>
        </w:rPr>
        <w:t xml:space="preserve"> and plot it</w:t>
      </w:r>
      <w:r w:rsidR="00263D01">
        <w:rPr>
          <w:rStyle w:val="lev"/>
          <w:b w:val="0"/>
          <w:lang w:val="en-GB"/>
        </w:rPr>
        <w:t xml:space="preserve"> next to</w:t>
      </w:r>
      <w:r>
        <w:rPr>
          <w:rStyle w:val="lev"/>
          <w:b w:val="0"/>
          <w:lang w:val="en-GB"/>
        </w:rPr>
        <w:t xml:space="preserve"> the measured ones. </w:t>
      </w:r>
      <w:r w:rsidR="00FF17A5">
        <w:rPr>
          <w:rStyle w:val="lev"/>
          <w:b w:val="0"/>
          <w:lang w:val="en-GB"/>
        </w:rPr>
        <w:t>Give</w:t>
      </w:r>
      <w:r>
        <w:rPr>
          <w:rStyle w:val="lev"/>
          <w:b w:val="0"/>
          <w:lang w:val="en-GB"/>
        </w:rPr>
        <w:t xml:space="preserve"> your simulation parameters in the report.</w:t>
      </w:r>
    </w:p>
    <w:p w14:paraId="2C955D67" w14:textId="6A5A9245" w:rsidR="0081383B" w:rsidRDefault="00867826" w:rsidP="0081383B">
      <w:pPr>
        <w:jc w:val="both"/>
        <w:rPr>
          <w:rStyle w:val="lev"/>
          <w:b w:val="0"/>
          <w:lang w:val="en-GB"/>
        </w:rPr>
      </w:pPr>
      <w:r>
        <w:rPr>
          <w:bCs/>
          <w:noProof/>
          <w:lang w:val="en-US" w:eastAsia="en-US"/>
        </w:rPr>
        <w:drawing>
          <wp:anchor distT="0" distB="0" distL="114300" distR="114300" simplePos="0" relativeHeight="251624448" behindDoc="0" locked="0" layoutInCell="1" allowOverlap="1" wp14:anchorId="1EC51E55" wp14:editId="3065B8E5">
            <wp:simplePos x="0" y="0"/>
            <wp:positionH relativeFrom="column">
              <wp:posOffset>2785745</wp:posOffset>
            </wp:positionH>
            <wp:positionV relativeFrom="paragraph">
              <wp:posOffset>5080</wp:posOffset>
            </wp:positionV>
            <wp:extent cx="2976245" cy="297561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rotWithShape="1">
                    <a:blip r:embed="rId7"/>
                    <a:srcRect l="292" r="51361"/>
                    <a:stretch/>
                  </pic:blipFill>
                  <pic:spPr bwMode="auto">
                    <a:xfrm>
                      <a:off x="0" y="0"/>
                      <a:ext cx="2976245"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EF196B" w14:textId="4D80C790" w:rsidR="0081383B" w:rsidRDefault="0081383B" w:rsidP="0081383B">
      <w:pPr>
        <w:jc w:val="center"/>
        <w:rPr>
          <w:rStyle w:val="lev"/>
          <w:b w:val="0"/>
          <w:lang w:val="en-GB"/>
        </w:rPr>
      </w:pPr>
      <w:r>
        <w:rPr>
          <w:bCs/>
          <w:noProof/>
          <w:lang w:val="en-US" w:eastAsia="en-US"/>
        </w:rPr>
        <w:drawing>
          <wp:anchor distT="0" distB="0" distL="114300" distR="114300" simplePos="0" relativeHeight="251657728" behindDoc="0" locked="0" layoutInCell="1" allowOverlap="1" wp14:anchorId="2EAEEE6C" wp14:editId="5776CE85">
            <wp:simplePos x="0" y="0"/>
            <wp:positionH relativeFrom="column">
              <wp:posOffset>-128270</wp:posOffset>
            </wp:positionH>
            <wp:positionV relativeFrom="paragraph">
              <wp:posOffset>148590</wp:posOffset>
            </wp:positionV>
            <wp:extent cx="2896870" cy="2466975"/>
            <wp:effectExtent l="0" t="0" r="0" b="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8"/>
                    <a:srcRect l="16969" r="16969"/>
                    <a:stretch>
                      <a:fillRect/>
                    </a:stretch>
                  </pic:blipFill>
                  <pic:spPr bwMode="auto">
                    <a:xfrm>
                      <a:off x="0" y="0"/>
                      <a:ext cx="2896870"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D0DAF" w14:textId="23D4E451" w:rsidR="0081383B" w:rsidRDefault="0081383B" w:rsidP="0081383B">
      <w:pPr>
        <w:jc w:val="both"/>
        <w:rPr>
          <w:rStyle w:val="lev"/>
          <w:b w:val="0"/>
          <w:lang w:val="en-GB"/>
        </w:rPr>
      </w:pPr>
    </w:p>
    <w:p w14:paraId="717C4D97" w14:textId="1E17E753" w:rsidR="0081383B" w:rsidRDefault="0081383B" w:rsidP="0081383B">
      <w:pPr>
        <w:jc w:val="center"/>
        <w:rPr>
          <w:rFonts w:ascii="Courier New" w:hAnsi="Courier New" w:cs="Courier New"/>
          <w:color w:val="A020F0"/>
          <w:sz w:val="20"/>
          <w:szCs w:val="20"/>
          <w:lang w:val="en-GB" w:eastAsia="en-GB"/>
        </w:rPr>
      </w:pPr>
      <w:r>
        <w:rPr>
          <w:rFonts w:ascii="Courier New" w:hAnsi="Courier New" w:cs="Courier New"/>
          <w:color w:val="A020F0"/>
          <w:sz w:val="20"/>
          <w:szCs w:val="20"/>
          <w:lang w:val="en-GB" w:eastAsia="en-GB"/>
        </w:rPr>
        <w:t xml:space="preserve"> </w:t>
      </w:r>
    </w:p>
    <w:p w14:paraId="47741CBB" w14:textId="4599D5AE" w:rsidR="00F0694A" w:rsidRDefault="00F0694A" w:rsidP="00F0694A">
      <w:pPr>
        <w:rPr>
          <w:rFonts w:ascii="Courier New" w:hAnsi="Courier New" w:cs="Courier New"/>
          <w:color w:val="A020F0"/>
          <w:sz w:val="20"/>
          <w:szCs w:val="20"/>
          <w:lang w:val="en-GB" w:eastAsia="en-GB"/>
        </w:rPr>
      </w:pPr>
    </w:p>
    <w:p w14:paraId="4AF52C64" w14:textId="191BB6F3" w:rsidR="00F7217C" w:rsidRDefault="00F7217C" w:rsidP="00F0694A">
      <w:pPr>
        <w:rPr>
          <w:rFonts w:ascii="Courier" w:hAnsi="Courier" w:cs="Brush Script MT Italic"/>
          <w:b/>
          <w:sz w:val="28"/>
          <w:lang w:val="en-GB" w:eastAsia="en-GB"/>
        </w:rPr>
      </w:pPr>
    </w:p>
    <w:p w14:paraId="4540352F" w14:textId="33476A9D" w:rsidR="00F7217C" w:rsidRDefault="00F7217C" w:rsidP="00F0694A">
      <w:pPr>
        <w:rPr>
          <w:rFonts w:ascii="Courier" w:hAnsi="Courier" w:cs="Brush Script MT Italic"/>
          <w:b/>
          <w:sz w:val="28"/>
          <w:lang w:val="en-GB" w:eastAsia="en-GB"/>
        </w:rPr>
      </w:pPr>
    </w:p>
    <w:p w14:paraId="3428D213" w14:textId="17888398" w:rsidR="00F7217C" w:rsidRDefault="00F7217C" w:rsidP="00F0694A">
      <w:pPr>
        <w:rPr>
          <w:rFonts w:ascii="Courier" w:hAnsi="Courier" w:cs="Brush Script MT Italic"/>
          <w:b/>
          <w:sz w:val="28"/>
          <w:lang w:val="en-GB" w:eastAsia="en-GB"/>
        </w:rPr>
      </w:pPr>
    </w:p>
    <w:p w14:paraId="04F62986" w14:textId="06C61FD7" w:rsidR="00F7217C" w:rsidRDefault="00F7217C" w:rsidP="00F0694A">
      <w:pPr>
        <w:rPr>
          <w:rFonts w:ascii="Courier" w:hAnsi="Courier" w:cs="Brush Script MT Italic"/>
          <w:b/>
          <w:sz w:val="28"/>
          <w:lang w:val="en-GB" w:eastAsia="en-GB"/>
        </w:rPr>
      </w:pPr>
    </w:p>
    <w:p w14:paraId="0D647BA1" w14:textId="76EC146F" w:rsidR="00F7217C" w:rsidRDefault="00F7217C" w:rsidP="00F0694A">
      <w:pPr>
        <w:rPr>
          <w:rFonts w:ascii="Courier" w:hAnsi="Courier" w:cs="Brush Script MT Italic"/>
          <w:b/>
          <w:sz w:val="28"/>
          <w:lang w:val="en-GB" w:eastAsia="en-GB"/>
        </w:rPr>
      </w:pPr>
    </w:p>
    <w:p w14:paraId="64EEA28A" w14:textId="0F7AD2F2" w:rsidR="00F7217C" w:rsidRDefault="00F7217C" w:rsidP="00F0694A">
      <w:pPr>
        <w:rPr>
          <w:rFonts w:ascii="Courier" w:hAnsi="Courier" w:cs="Brush Script MT Italic"/>
          <w:b/>
          <w:sz w:val="28"/>
          <w:lang w:val="en-GB" w:eastAsia="en-GB"/>
        </w:rPr>
      </w:pPr>
    </w:p>
    <w:p w14:paraId="407A646A" w14:textId="723B0A57" w:rsidR="00F7217C" w:rsidRDefault="00F7217C" w:rsidP="00F0694A">
      <w:pPr>
        <w:rPr>
          <w:rFonts w:ascii="Courier" w:hAnsi="Courier" w:cs="Brush Script MT Italic"/>
          <w:b/>
          <w:sz w:val="28"/>
          <w:lang w:val="en-GB" w:eastAsia="en-GB"/>
        </w:rPr>
      </w:pPr>
    </w:p>
    <w:p w14:paraId="51A0E985" w14:textId="380DF58A" w:rsidR="00F7217C" w:rsidRDefault="00F7217C" w:rsidP="00F0694A">
      <w:pPr>
        <w:rPr>
          <w:rFonts w:ascii="Courier" w:hAnsi="Courier" w:cs="Brush Script MT Italic"/>
          <w:b/>
          <w:sz w:val="28"/>
          <w:lang w:val="en-GB" w:eastAsia="en-GB"/>
        </w:rPr>
      </w:pPr>
    </w:p>
    <w:p w14:paraId="0DC82C0D" w14:textId="69912052" w:rsidR="00F7217C" w:rsidRDefault="00F7217C" w:rsidP="00F0694A">
      <w:pPr>
        <w:rPr>
          <w:rFonts w:ascii="Courier" w:hAnsi="Courier" w:cs="Brush Script MT Italic"/>
          <w:b/>
          <w:sz w:val="28"/>
          <w:lang w:val="en-GB" w:eastAsia="en-GB"/>
        </w:rPr>
      </w:pPr>
    </w:p>
    <w:p w14:paraId="31C9CB8B" w14:textId="67722D67" w:rsidR="00F7217C" w:rsidRDefault="00F7217C" w:rsidP="00F0694A">
      <w:pPr>
        <w:rPr>
          <w:rFonts w:ascii="Courier" w:hAnsi="Courier" w:cs="Brush Script MT Italic"/>
          <w:b/>
          <w:sz w:val="28"/>
          <w:lang w:val="en-GB" w:eastAsia="en-GB"/>
        </w:rPr>
      </w:pPr>
    </w:p>
    <w:p w14:paraId="7E81C203" w14:textId="2C067945" w:rsidR="00F7217C" w:rsidRDefault="00867826" w:rsidP="00F0694A">
      <w:pPr>
        <w:rPr>
          <w:rFonts w:ascii="Courier" w:hAnsi="Courier" w:cs="Brush Script MT Italic"/>
          <w:b/>
          <w:sz w:val="28"/>
          <w:lang w:val="en-GB" w:eastAsia="en-GB"/>
        </w:rPr>
      </w:pPr>
      <w:r>
        <w:rPr>
          <w:rFonts w:ascii="Courier New" w:hAnsi="Courier New" w:cs="Courier New"/>
          <w:noProof/>
          <w:color w:val="A020F0"/>
          <w:sz w:val="20"/>
          <w:szCs w:val="20"/>
          <w:lang w:val="en-US" w:eastAsia="en-US"/>
        </w:rPr>
        <w:drawing>
          <wp:anchor distT="0" distB="0" distL="114300" distR="114300" simplePos="0" relativeHeight="251639808" behindDoc="0" locked="0" layoutInCell="1" allowOverlap="1" wp14:anchorId="4A89495B" wp14:editId="380D1B5B">
            <wp:simplePos x="0" y="0"/>
            <wp:positionH relativeFrom="column">
              <wp:posOffset>2924175</wp:posOffset>
            </wp:positionH>
            <wp:positionV relativeFrom="paragraph">
              <wp:posOffset>80010</wp:posOffset>
            </wp:positionV>
            <wp:extent cx="2771775" cy="2797175"/>
            <wp:effectExtent l="0" t="0" r="9525" b="317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rotWithShape="1">
                    <a:blip r:embed="rId9"/>
                    <a:srcRect l="7177" t="5247" r="49901" b="1399"/>
                    <a:stretch/>
                  </pic:blipFill>
                  <pic:spPr bwMode="auto">
                    <a:xfrm>
                      <a:off x="0" y="0"/>
                      <a:ext cx="2771775" cy="2797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36102" w14:textId="1253984D" w:rsidR="00F7217C" w:rsidRDefault="00867826" w:rsidP="00F0694A">
      <w:pPr>
        <w:rPr>
          <w:rFonts w:ascii="Courier" w:hAnsi="Courier" w:cs="Brush Script MT Italic"/>
          <w:b/>
          <w:sz w:val="28"/>
          <w:lang w:val="en-GB" w:eastAsia="en-GB"/>
        </w:rPr>
      </w:pPr>
      <w:r>
        <w:rPr>
          <w:rFonts w:ascii="Courier New" w:hAnsi="Courier New" w:cs="Courier New"/>
          <w:noProof/>
          <w:color w:val="A020F0"/>
          <w:sz w:val="20"/>
          <w:szCs w:val="20"/>
          <w:lang w:val="en-US" w:eastAsia="en-US"/>
        </w:rPr>
        <w:drawing>
          <wp:anchor distT="0" distB="0" distL="114300" distR="114300" simplePos="0" relativeHeight="251621376" behindDoc="0" locked="0" layoutInCell="1" allowOverlap="1" wp14:anchorId="48B989B9" wp14:editId="616F9454">
            <wp:simplePos x="0" y="0"/>
            <wp:positionH relativeFrom="column">
              <wp:posOffset>-137795</wp:posOffset>
            </wp:positionH>
            <wp:positionV relativeFrom="paragraph">
              <wp:posOffset>46178</wp:posOffset>
            </wp:positionV>
            <wp:extent cx="2967038" cy="2534736"/>
            <wp:effectExtent l="0" t="0" r="508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0"/>
                    <a:srcRect l="17105" r="17105"/>
                    <a:stretch>
                      <a:fillRect/>
                    </a:stretch>
                  </pic:blipFill>
                  <pic:spPr bwMode="auto">
                    <a:xfrm>
                      <a:off x="0" y="0"/>
                      <a:ext cx="2967566" cy="2535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0CAE8" w14:textId="77777777" w:rsidR="00F7217C" w:rsidRDefault="00F7217C" w:rsidP="00F0694A">
      <w:pPr>
        <w:rPr>
          <w:rFonts w:ascii="Courier" w:hAnsi="Courier" w:cs="Brush Script MT Italic"/>
          <w:b/>
          <w:sz w:val="28"/>
          <w:lang w:val="en-GB" w:eastAsia="en-GB"/>
        </w:rPr>
      </w:pPr>
    </w:p>
    <w:p w14:paraId="0FF68BA1" w14:textId="77777777" w:rsidR="00F7217C" w:rsidRDefault="00F7217C" w:rsidP="00F0694A">
      <w:pPr>
        <w:rPr>
          <w:rFonts w:ascii="Courier" w:hAnsi="Courier" w:cs="Brush Script MT Italic"/>
          <w:b/>
          <w:sz w:val="28"/>
          <w:lang w:val="en-GB" w:eastAsia="en-GB"/>
        </w:rPr>
      </w:pPr>
    </w:p>
    <w:p w14:paraId="321953C4" w14:textId="77777777" w:rsidR="00F7217C" w:rsidRDefault="00F7217C" w:rsidP="00F0694A">
      <w:pPr>
        <w:rPr>
          <w:rFonts w:ascii="Courier" w:hAnsi="Courier" w:cs="Brush Script MT Italic"/>
          <w:b/>
          <w:sz w:val="28"/>
          <w:lang w:val="en-GB" w:eastAsia="en-GB"/>
        </w:rPr>
      </w:pPr>
    </w:p>
    <w:p w14:paraId="7697DA04" w14:textId="77777777" w:rsidR="00867826" w:rsidRDefault="00867826" w:rsidP="00F0694A">
      <w:pPr>
        <w:rPr>
          <w:rFonts w:ascii="Courier" w:hAnsi="Courier" w:cs="Brush Script MT Italic"/>
          <w:b/>
          <w:sz w:val="28"/>
          <w:lang w:val="en-GB" w:eastAsia="en-GB"/>
        </w:rPr>
      </w:pPr>
    </w:p>
    <w:p w14:paraId="52A281A8" w14:textId="77777777" w:rsidR="00867826" w:rsidRDefault="00867826" w:rsidP="00F0694A">
      <w:pPr>
        <w:rPr>
          <w:rFonts w:ascii="Courier" w:hAnsi="Courier" w:cs="Brush Script MT Italic"/>
          <w:b/>
          <w:sz w:val="28"/>
          <w:lang w:val="en-GB" w:eastAsia="en-GB"/>
        </w:rPr>
      </w:pPr>
    </w:p>
    <w:p w14:paraId="38F879B1" w14:textId="77777777" w:rsidR="00867826" w:rsidRDefault="00867826" w:rsidP="00F0694A">
      <w:pPr>
        <w:rPr>
          <w:rFonts w:ascii="Courier" w:hAnsi="Courier" w:cs="Brush Script MT Italic"/>
          <w:b/>
          <w:sz w:val="28"/>
          <w:lang w:val="en-GB" w:eastAsia="en-GB"/>
        </w:rPr>
      </w:pPr>
    </w:p>
    <w:p w14:paraId="512FB30A" w14:textId="77777777" w:rsidR="00867826" w:rsidRDefault="00867826" w:rsidP="00F0694A">
      <w:pPr>
        <w:rPr>
          <w:rFonts w:ascii="Courier" w:hAnsi="Courier" w:cs="Brush Script MT Italic"/>
          <w:b/>
          <w:sz w:val="28"/>
          <w:lang w:val="en-GB" w:eastAsia="en-GB"/>
        </w:rPr>
      </w:pPr>
    </w:p>
    <w:p w14:paraId="1502FE2A" w14:textId="77777777" w:rsidR="00867826" w:rsidRDefault="00867826" w:rsidP="00F0694A">
      <w:pPr>
        <w:rPr>
          <w:rFonts w:ascii="Courier" w:hAnsi="Courier" w:cs="Brush Script MT Italic"/>
          <w:b/>
          <w:sz w:val="28"/>
          <w:lang w:val="en-GB" w:eastAsia="en-GB"/>
        </w:rPr>
      </w:pPr>
    </w:p>
    <w:p w14:paraId="7A88A79F" w14:textId="77777777" w:rsidR="00867826" w:rsidRDefault="00867826" w:rsidP="00F0694A">
      <w:pPr>
        <w:rPr>
          <w:rFonts w:ascii="Courier" w:hAnsi="Courier" w:cs="Brush Script MT Italic"/>
          <w:b/>
          <w:sz w:val="28"/>
          <w:lang w:val="en-GB" w:eastAsia="en-GB"/>
        </w:rPr>
      </w:pPr>
    </w:p>
    <w:p w14:paraId="4093DFB6" w14:textId="77777777" w:rsidR="00867826" w:rsidRDefault="00867826" w:rsidP="00F0694A">
      <w:pPr>
        <w:rPr>
          <w:rFonts w:ascii="Courier" w:hAnsi="Courier" w:cs="Brush Script MT Italic"/>
          <w:b/>
          <w:sz w:val="28"/>
          <w:lang w:val="en-GB" w:eastAsia="en-GB"/>
        </w:rPr>
      </w:pPr>
    </w:p>
    <w:p w14:paraId="2F2736A6" w14:textId="77777777" w:rsidR="00867826" w:rsidRDefault="00867826" w:rsidP="00F0694A">
      <w:pPr>
        <w:rPr>
          <w:rFonts w:ascii="Courier" w:hAnsi="Courier" w:cs="Brush Script MT Italic"/>
          <w:b/>
          <w:sz w:val="28"/>
          <w:lang w:val="en-GB" w:eastAsia="en-GB"/>
        </w:rPr>
      </w:pPr>
    </w:p>
    <w:p w14:paraId="37518A09" w14:textId="77777777" w:rsidR="00867826" w:rsidRDefault="00867826" w:rsidP="00F0694A">
      <w:pPr>
        <w:rPr>
          <w:rFonts w:ascii="Courier" w:hAnsi="Courier" w:cs="Brush Script MT Italic"/>
          <w:b/>
          <w:sz w:val="28"/>
          <w:lang w:val="en-GB" w:eastAsia="en-GB"/>
        </w:rPr>
      </w:pPr>
    </w:p>
    <w:p w14:paraId="4C7F0AB9" w14:textId="027AAD28" w:rsidR="00F0694A" w:rsidRDefault="00F0694A" w:rsidP="00F0694A">
      <w:pPr>
        <w:rPr>
          <w:rFonts w:ascii="Courier" w:hAnsi="Courier" w:cs="Brush Script MT Italic"/>
          <w:b/>
          <w:sz w:val="28"/>
          <w:lang w:val="en-GB" w:eastAsia="en-GB"/>
        </w:rPr>
      </w:pPr>
      <w:r w:rsidRPr="00F0694A">
        <w:rPr>
          <w:rFonts w:ascii="Courier" w:hAnsi="Courier" w:cs="Brush Script MT Italic"/>
          <w:b/>
          <w:sz w:val="28"/>
          <w:lang w:val="en-GB" w:eastAsia="en-GB"/>
        </w:rPr>
        <w:t xml:space="preserve">Simulation parameters </w:t>
      </w:r>
    </w:p>
    <w:p w14:paraId="40BDCE2E" w14:textId="77777777" w:rsidR="00F0694A" w:rsidRPr="00F0694A" w:rsidRDefault="00F0694A" w:rsidP="00F0694A">
      <w:pPr>
        <w:rPr>
          <w:rFonts w:ascii="Courier" w:hAnsi="Courier" w:cs="Brush Script MT Italic"/>
          <w:b/>
          <w:sz w:val="28"/>
          <w:lang w:val="en-GB" w:eastAsia="en-GB"/>
        </w:rPr>
      </w:pPr>
    </w:p>
    <w:p w14:paraId="4E046973" w14:textId="0C49BCE1" w:rsidR="00F0694A" w:rsidRPr="00244442" w:rsidRDefault="00F0694A" w:rsidP="00244442">
      <w:pPr>
        <w:ind w:left="1416" w:firstLine="708"/>
        <w:jc w:val="both"/>
        <w:rPr>
          <w:rStyle w:val="lev"/>
          <w:rFonts w:ascii="Courier" w:hAnsi="Courier" w:cs="Brush Script MT Italic"/>
          <w:sz w:val="28"/>
          <w:vertAlign w:val="subscript"/>
          <w:lang w:val="en-GB"/>
        </w:rPr>
      </w:pPr>
      <w:r w:rsidRPr="00F0694A">
        <w:rPr>
          <w:rStyle w:val="lev"/>
          <w:rFonts w:ascii="Courier" w:hAnsi="Courier" w:cs="Brush Script MT Italic"/>
          <w:sz w:val="28"/>
          <w:lang w:val="en-GB"/>
        </w:rPr>
        <w:t xml:space="preserve">w </w:t>
      </w:r>
      <w:r w:rsidR="001B3DB9">
        <w:rPr>
          <w:rStyle w:val="lev"/>
          <w:rFonts w:ascii="Courier" w:hAnsi="Courier" w:cs="Brush Script MT Italic"/>
          <w:sz w:val="28"/>
          <w:lang w:val="en-GB"/>
        </w:rPr>
        <w:t xml:space="preserve">(half slit width) </w:t>
      </w:r>
      <w:r w:rsidRPr="00F0694A">
        <w:rPr>
          <w:rStyle w:val="lev"/>
          <w:rFonts w:ascii="Courier" w:hAnsi="Courier" w:cs="Brush Script MT Italic"/>
          <w:sz w:val="28"/>
          <w:lang w:val="en-GB"/>
        </w:rPr>
        <w:t xml:space="preserve">= </w:t>
      </w:r>
      <w:r w:rsidR="00FE4389">
        <w:rPr>
          <w:rStyle w:val="lev"/>
          <w:rFonts w:ascii="Courier" w:hAnsi="Courier" w:cs="Brush Script MT Italic"/>
          <w:sz w:val="28"/>
          <w:lang w:val="en-GB"/>
        </w:rPr>
        <w:t>50 [um]</w:t>
      </w:r>
      <w:r w:rsidR="001B3DB9">
        <w:rPr>
          <w:rStyle w:val="lev"/>
          <w:rFonts w:ascii="Courier" w:hAnsi="Courier" w:cs="Brush Script MT Italic"/>
          <w:sz w:val="28"/>
          <w:lang w:val="en-GB"/>
        </w:rPr>
        <w:tab/>
      </w:r>
    </w:p>
    <w:p w14:paraId="1A4E47CE" w14:textId="0E8202FE" w:rsidR="00F0694A" w:rsidRPr="00F0694A" w:rsidRDefault="00F0694A" w:rsidP="00F0694A">
      <w:pPr>
        <w:ind w:left="1416" w:firstLine="708"/>
        <w:jc w:val="both"/>
        <w:rPr>
          <w:rStyle w:val="lev"/>
          <w:rFonts w:ascii="Courier" w:hAnsi="Courier" w:cs="Brush Script MT Italic"/>
          <w:sz w:val="28"/>
          <w:lang w:val="en-GB"/>
        </w:rPr>
      </w:pPr>
      <w:r w:rsidRPr="00F0694A">
        <w:rPr>
          <w:rStyle w:val="lev"/>
          <w:rFonts w:ascii="Courier" w:hAnsi="Courier" w:cs="Brush Script MT Italic"/>
          <w:sz w:val="28"/>
          <w:lang w:val="en-GB"/>
        </w:rPr>
        <w:t>z</w:t>
      </w:r>
      <w:r w:rsidR="001B3DB9">
        <w:rPr>
          <w:rStyle w:val="lev"/>
          <w:rFonts w:ascii="Courier" w:hAnsi="Courier" w:cs="Brush Script MT Italic"/>
          <w:sz w:val="28"/>
          <w:lang w:val="en-GB"/>
        </w:rPr>
        <w:t xml:space="preserve"> (propagation </w:t>
      </w:r>
      <w:proofErr w:type="gramStart"/>
      <w:r w:rsidR="001B3DB9">
        <w:rPr>
          <w:rStyle w:val="lev"/>
          <w:rFonts w:ascii="Courier" w:hAnsi="Courier" w:cs="Brush Script MT Italic"/>
          <w:sz w:val="28"/>
          <w:lang w:val="en-GB"/>
        </w:rPr>
        <w:t>distance)</w:t>
      </w:r>
      <w:r w:rsidRPr="00F0694A">
        <w:rPr>
          <w:rStyle w:val="lev"/>
          <w:rFonts w:ascii="Courier" w:hAnsi="Courier" w:cs="Brush Script MT Italic"/>
          <w:sz w:val="28"/>
          <w:lang w:val="en-GB"/>
        </w:rPr>
        <w:t>=</w:t>
      </w:r>
      <w:proofErr w:type="gramEnd"/>
      <w:r w:rsidRPr="00F0694A">
        <w:rPr>
          <w:rStyle w:val="lev"/>
          <w:rFonts w:ascii="Courier" w:hAnsi="Courier" w:cs="Brush Script MT Italic"/>
          <w:sz w:val="28"/>
          <w:lang w:val="en-GB"/>
        </w:rPr>
        <w:t xml:space="preserve"> </w:t>
      </w:r>
      <w:r w:rsidR="008418B2">
        <w:rPr>
          <w:rStyle w:val="lev"/>
          <w:rFonts w:ascii="Courier" w:hAnsi="Courier" w:cs="Brush Script MT Italic"/>
          <w:sz w:val="28"/>
          <w:lang w:val="en-GB"/>
        </w:rPr>
        <w:t>90</w:t>
      </w:r>
      <w:r w:rsidR="00FE4389">
        <w:rPr>
          <w:rStyle w:val="lev"/>
          <w:rFonts w:ascii="Courier" w:hAnsi="Courier" w:cs="Brush Script MT Italic"/>
          <w:sz w:val="28"/>
          <w:lang w:val="en-GB"/>
        </w:rPr>
        <w:t xml:space="preserve"> [mm]</w:t>
      </w:r>
    </w:p>
    <w:p w14:paraId="60D205AF" w14:textId="6708F01A" w:rsidR="00F0694A" w:rsidRPr="00F0694A" w:rsidRDefault="00F0694A" w:rsidP="00F0694A">
      <w:pPr>
        <w:ind w:left="1416" w:firstLine="708"/>
        <w:jc w:val="both"/>
        <w:rPr>
          <w:rStyle w:val="lev"/>
          <w:rFonts w:ascii="Courier" w:hAnsi="Courier" w:cs="Brush Script MT Italic"/>
          <w:sz w:val="28"/>
          <w:lang w:val="en-GB"/>
        </w:rPr>
      </w:pPr>
      <w:r w:rsidRPr="001B3DB9">
        <w:rPr>
          <w:rStyle w:val="lev"/>
          <w:rFonts w:ascii="Symbol" w:hAnsi="Symbol" w:cs="Brush Script MT Italic"/>
          <w:sz w:val="28"/>
          <w:lang w:val="en-GB"/>
        </w:rPr>
        <w:t></w:t>
      </w:r>
      <w:r w:rsidRPr="00F0694A">
        <w:rPr>
          <w:rStyle w:val="lev"/>
          <w:rFonts w:ascii="Courier" w:hAnsi="Courier" w:cs="Brush Script MT Italic"/>
          <w:sz w:val="28"/>
          <w:lang w:val="en-GB"/>
        </w:rPr>
        <w:t xml:space="preserve"> </w:t>
      </w:r>
      <w:r w:rsidR="001B3DB9">
        <w:rPr>
          <w:rStyle w:val="lev"/>
          <w:rFonts w:ascii="Courier" w:hAnsi="Courier" w:cs="Brush Script MT Italic"/>
          <w:sz w:val="28"/>
          <w:lang w:val="en-GB"/>
        </w:rPr>
        <w:t>(wavelength)</w:t>
      </w:r>
      <w:r w:rsidR="0090694F">
        <w:rPr>
          <w:rStyle w:val="lev"/>
          <w:rFonts w:ascii="Courier" w:hAnsi="Courier" w:cs="Brush Script MT Italic"/>
          <w:sz w:val="28"/>
          <w:lang w:val="en-GB"/>
        </w:rPr>
        <w:t xml:space="preserve"> </w:t>
      </w:r>
      <w:r w:rsidRPr="00F0694A">
        <w:rPr>
          <w:rStyle w:val="lev"/>
          <w:rFonts w:ascii="Courier" w:hAnsi="Courier" w:cs="Brush Script MT Italic"/>
          <w:sz w:val="28"/>
          <w:lang w:val="en-GB"/>
        </w:rPr>
        <w:t>=</w:t>
      </w:r>
      <w:r w:rsidR="00FE4389">
        <w:rPr>
          <w:rStyle w:val="lev"/>
          <w:rFonts w:ascii="Courier" w:hAnsi="Courier" w:cs="Brush Script MT Italic"/>
          <w:sz w:val="28"/>
          <w:lang w:val="en-GB"/>
        </w:rPr>
        <w:t xml:space="preserve"> 635 [nm]</w:t>
      </w:r>
    </w:p>
    <w:p w14:paraId="229CAD5C" w14:textId="77777777" w:rsidR="00F0694A" w:rsidRPr="00975444" w:rsidRDefault="00F0694A" w:rsidP="0081383B">
      <w:pPr>
        <w:jc w:val="center"/>
        <w:rPr>
          <w:rFonts w:ascii="Courier New" w:hAnsi="Courier New" w:cs="Courier New"/>
          <w:color w:val="A020F0"/>
          <w:sz w:val="20"/>
          <w:szCs w:val="20"/>
          <w:lang w:val="en-GB" w:eastAsia="en-GB"/>
        </w:rPr>
      </w:pPr>
    </w:p>
    <w:p w14:paraId="5072E789" w14:textId="77777777" w:rsidR="0081383B" w:rsidRDefault="0081383B" w:rsidP="0081383B">
      <w:pPr>
        <w:jc w:val="both"/>
        <w:rPr>
          <w:rStyle w:val="lev"/>
          <w:b w:val="0"/>
          <w:lang w:val="en-GB"/>
        </w:rPr>
      </w:pPr>
    </w:p>
    <w:p w14:paraId="4AB46223" w14:textId="65B72634" w:rsidR="00130077" w:rsidRDefault="0081383B">
      <w:r w:rsidRPr="00EF18CC">
        <w:rPr>
          <w:noProof/>
          <w:lang w:val="en-US" w:eastAsia="en-US"/>
        </w:rPr>
        <w:lastRenderedPageBreak/>
        <mc:AlternateContent>
          <mc:Choice Requires="wps">
            <w:drawing>
              <wp:inline distT="0" distB="0" distL="0" distR="0" wp14:anchorId="4B20304F" wp14:editId="6F768FA4">
                <wp:extent cx="5608320" cy="1957387"/>
                <wp:effectExtent l="0" t="0" r="11430" b="2413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957387"/>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8A7719E" w14:textId="192A5688" w:rsidR="009C7BFB" w:rsidRPr="00FE4389" w:rsidRDefault="00FE4389" w:rsidP="0081383B">
                            <w:pPr>
                              <w:rPr>
                                <w:lang w:val="fr-CH"/>
                              </w:rPr>
                            </w:pPr>
                            <w:r w:rsidRPr="00FE4389">
                              <w:rPr>
                                <w:lang w:val="fr-CH"/>
                              </w:rPr>
                              <w:t>Trou circulaire :</w:t>
                            </w:r>
                          </w:p>
                          <w:p w14:paraId="49D21CC6" w14:textId="4416CE24" w:rsidR="00FE4389" w:rsidRPr="00FE4389" w:rsidRDefault="00FE4389" w:rsidP="0081383B">
                            <w:pPr>
                              <w:rPr>
                                <w:lang w:val="fr-CH"/>
                              </w:rPr>
                            </w:pPr>
                            <w:r w:rsidRPr="00FE4389">
                              <w:rPr>
                                <w:lang w:val="fr-CH"/>
                              </w:rPr>
                              <w:t>Nous pouvons c</w:t>
                            </w:r>
                            <w:r>
                              <w:rPr>
                                <w:lang w:val="fr-CH"/>
                              </w:rPr>
                              <w:t xml:space="preserve">onstater que nos simulations match bien avec la mesure et que les dimensions mesurer sont similaire </w:t>
                            </w:r>
                            <w:r w:rsidR="00867826">
                              <w:rPr>
                                <w:lang w:val="fr-CH"/>
                              </w:rPr>
                              <w:t xml:space="preserve">(diamètre de 1 mm </w:t>
                            </w:r>
                            <w:r w:rsidR="00C706A4">
                              <w:rPr>
                                <w:lang w:val="fr-CH"/>
                              </w:rPr>
                              <w:t>simulé et</w:t>
                            </w:r>
                            <w:r w:rsidR="00867826">
                              <w:rPr>
                                <w:lang w:val="fr-CH"/>
                              </w:rPr>
                              <w:t xml:space="preserve"> de 0.9 mm mesuré) </w:t>
                            </w:r>
                            <w:r>
                              <w:rPr>
                                <w:lang w:val="fr-CH"/>
                              </w:rPr>
                              <w:t>et qu’on peut bien distinguer les cercles concentriques</w:t>
                            </w:r>
                            <w:r w:rsidR="00867826">
                              <w:rPr>
                                <w:lang w:val="fr-CH"/>
                              </w:rPr>
                              <w:t xml:space="preserve"> dans la simulation mais ceux-ci sont plus difficile </w:t>
                            </w:r>
                            <w:r w:rsidR="00C706A4">
                              <w:rPr>
                                <w:lang w:val="fr-CH"/>
                              </w:rPr>
                              <w:t>à</w:t>
                            </w:r>
                            <w:r w:rsidR="00867826">
                              <w:rPr>
                                <w:lang w:val="fr-CH"/>
                              </w:rPr>
                              <w:t xml:space="preserve"> distinguer sur la photo car l</w:t>
                            </w:r>
                            <w:r w:rsidR="00C706A4">
                              <w:rPr>
                                <w:lang w:val="fr-CH"/>
                              </w:rPr>
                              <w:t>e contraste est faible.</w:t>
                            </w:r>
                          </w:p>
                          <w:p w14:paraId="0BD28631" w14:textId="77777777" w:rsidR="00FE4389" w:rsidRPr="00FE4389" w:rsidRDefault="00FE4389" w:rsidP="0081383B">
                            <w:pPr>
                              <w:rPr>
                                <w:lang w:val="fr-CH"/>
                              </w:rPr>
                            </w:pPr>
                          </w:p>
                          <w:p w14:paraId="1BF5568D" w14:textId="283F9521" w:rsidR="00FE4389" w:rsidRDefault="00FE4389" w:rsidP="0081383B">
                            <w:pPr>
                              <w:rPr>
                                <w:lang w:val="fr-CH"/>
                              </w:rPr>
                            </w:pPr>
                            <w:r w:rsidRPr="00FE4389">
                              <w:rPr>
                                <w:lang w:val="fr-CH"/>
                              </w:rPr>
                              <w:t>Trou rectangulaire :</w:t>
                            </w:r>
                          </w:p>
                          <w:p w14:paraId="7E6C8B36" w14:textId="584469B6" w:rsidR="00FE4389" w:rsidRPr="00FE4389" w:rsidRDefault="00FE4389" w:rsidP="00FE4389">
                            <w:pPr>
                              <w:rPr>
                                <w:lang w:val="fr-CH"/>
                              </w:rPr>
                            </w:pPr>
                            <w:r w:rsidRPr="00FE4389">
                              <w:rPr>
                                <w:lang w:val="fr-CH"/>
                              </w:rPr>
                              <w:t>Nous pouvons c</w:t>
                            </w:r>
                            <w:r>
                              <w:rPr>
                                <w:lang w:val="fr-CH"/>
                              </w:rPr>
                              <w:t xml:space="preserve">onstater que nos simulations match bien avec la mesure et que </w:t>
                            </w:r>
                            <w:r>
                              <w:rPr>
                                <w:lang w:val="fr-CH"/>
                              </w:rPr>
                              <w:t>les dimensions</w:t>
                            </w:r>
                            <w:r>
                              <w:rPr>
                                <w:lang w:val="fr-CH"/>
                              </w:rPr>
                              <w:t xml:space="preserve"> mesurer sont similaire </w:t>
                            </w:r>
                            <w:r w:rsidR="00C706A4">
                              <w:rPr>
                                <w:lang w:val="fr-CH"/>
                              </w:rPr>
                              <w:t xml:space="preserve">(diamètre de </w:t>
                            </w:r>
                            <w:r w:rsidR="00C706A4">
                              <w:rPr>
                                <w:lang w:val="fr-CH"/>
                              </w:rPr>
                              <w:t>0.8</w:t>
                            </w:r>
                            <w:r w:rsidR="00C706A4">
                              <w:rPr>
                                <w:lang w:val="fr-CH"/>
                              </w:rPr>
                              <w:t xml:space="preserve"> mm </w:t>
                            </w:r>
                            <w:r w:rsidR="008337F0">
                              <w:rPr>
                                <w:lang w:val="fr-CH"/>
                              </w:rPr>
                              <w:t>simulé et</w:t>
                            </w:r>
                            <w:r w:rsidR="00C706A4">
                              <w:rPr>
                                <w:lang w:val="fr-CH"/>
                              </w:rPr>
                              <w:t xml:space="preserve"> de 0.</w:t>
                            </w:r>
                            <w:r w:rsidR="00C706A4">
                              <w:rPr>
                                <w:lang w:val="fr-CH"/>
                              </w:rPr>
                              <w:t>75</w:t>
                            </w:r>
                            <w:r w:rsidR="00C706A4">
                              <w:rPr>
                                <w:lang w:val="fr-CH"/>
                              </w:rPr>
                              <w:t xml:space="preserve"> mm </w:t>
                            </w:r>
                            <w:proofErr w:type="gramStart"/>
                            <w:r w:rsidR="00C706A4">
                              <w:rPr>
                                <w:lang w:val="fr-CH"/>
                              </w:rPr>
                              <w:t xml:space="preserve">mesuré) </w:t>
                            </w:r>
                            <w:r w:rsidR="00C706A4">
                              <w:rPr>
                                <w:lang w:val="fr-CH"/>
                              </w:rPr>
                              <w:t xml:space="preserve"> </w:t>
                            </w:r>
                            <w:r>
                              <w:rPr>
                                <w:lang w:val="fr-CH"/>
                              </w:rPr>
                              <w:t>et</w:t>
                            </w:r>
                            <w:proofErr w:type="gramEnd"/>
                            <w:r>
                              <w:rPr>
                                <w:lang w:val="fr-CH"/>
                              </w:rPr>
                              <w:t xml:space="preserve"> qu’on peut </w:t>
                            </w:r>
                            <w:r w:rsidR="00C706A4">
                              <w:rPr>
                                <w:lang w:val="fr-CH"/>
                              </w:rPr>
                              <w:t>mieux</w:t>
                            </w:r>
                            <w:r>
                              <w:rPr>
                                <w:lang w:val="fr-CH"/>
                              </w:rPr>
                              <w:t xml:space="preserve"> distinguer </w:t>
                            </w:r>
                            <w:r>
                              <w:rPr>
                                <w:lang w:val="fr-CH"/>
                              </w:rPr>
                              <w:t>le pattern de rectangle</w:t>
                            </w:r>
                            <w:r w:rsidR="00C706A4">
                              <w:rPr>
                                <w:lang w:val="fr-CH"/>
                              </w:rPr>
                              <w:t>s</w:t>
                            </w:r>
                            <w:r>
                              <w:rPr>
                                <w:lang w:val="fr-CH"/>
                              </w:rPr>
                              <w:t xml:space="preserve"> vertica</w:t>
                            </w:r>
                            <w:r w:rsidR="00C706A4">
                              <w:rPr>
                                <w:lang w:val="fr-CH"/>
                              </w:rPr>
                              <w:t>ux</w:t>
                            </w:r>
                            <w:r>
                              <w:rPr>
                                <w:lang w:val="fr-CH"/>
                              </w:rPr>
                              <w:t xml:space="preserve"> et horizonta</w:t>
                            </w:r>
                            <w:r w:rsidR="00C706A4">
                              <w:rPr>
                                <w:lang w:val="fr-CH"/>
                              </w:rPr>
                              <w:t>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20304F" id="_x0000_t202" coordsize="21600,21600" o:spt="202" path="m,l,21600r21600,l21600,xe">
                <v:stroke joinstyle="miter"/>
                <v:path gradientshapeok="t" o:connecttype="rect"/>
              </v:shapetype>
              <v:shape id="Text Box 8" o:spid="_x0000_s1026" type="#_x0000_t202" style="width:441.6pt;height:15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" filled="f">
                <v:path arrowok="t"/>
                <v:textbox>
                  <w:txbxContent>
                    <w:p w14:paraId="78A7719E" w14:textId="192A5688" w:rsidR="009C7BFB" w:rsidRPr="00FE4389" w:rsidRDefault="00FE4389" w:rsidP="0081383B">
                      <w:pPr>
                        <w:rPr>
                          <w:lang w:val="fr-CH"/>
                        </w:rPr>
                      </w:pPr>
                      <w:r w:rsidRPr="00FE4389">
                        <w:rPr>
                          <w:lang w:val="fr-CH"/>
                        </w:rPr>
                        <w:t>Trou circulaire :</w:t>
                      </w:r>
                    </w:p>
                    <w:p w14:paraId="49D21CC6" w14:textId="4416CE24" w:rsidR="00FE4389" w:rsidRPr="00FE4389" w:rsidRDefault="00FE4389" w:rsidP="0081383B">
                      <w:pPr>
                        <w:rPr>
                          <w:lang w:val="fr-CH"/>
                        </w:rPr>
                      </w:pPr>
                      <w:r w:rsidRPr="00FE4389">
                        <w:rPr>
                          <w:lang w:val="fr-CH"/>
                        </w:rPr>
                        <w:t>Nous pouvons c</w:t>
                      </w:r>
                      <w:r>
                        <w:rPr>
                          <w:lang w:val="fr-CH"/>
                        </w:rPr>
                        <w:t xml:space="preserve">onstater que nos simulations match bien avec la mesure et que les dimensions mesurer sont similaire </w:t>
                      </w:r>
                      <w:r w:rsidR="00867826">
                        <w:rPr>
                          <w:lang w:val="fr-CH"/>
                        </w:rPr>
                        <w:t xml:space="preserve">(diamètre de 1 mm </w:t>
                      </w:r>
                      <w:r w:rsidR="00C706A4">
                        <w:rPr>
                          <w:lang w:val="fr-CH"/>
                        </w:rPr>
                        <w:t>simulé et</w:t>
                      </w:r>
                      <w:r w:rsidR="00867826">
                        <w:rPr>
                          <w:lang w:val="fr-CH"/>
                        </w:rPr>
                        <w:t xml:space="preserve"> de 0.9 mm mesuré) </w:t>
                      </w:r>
                      <w:r>
                        <w:rPr>
                          <w:lang w:val="fr-CH"/>
                        </w:rPr>
                        <w:t>et qu’on peut bien distinguer les cercles concentriques</w:t>
                      </w:r>
                      <w:r w:rsidR="00867826">
                        <w:rPr>
                          <w:lang w:val="fr-CH"/>
                        </w:rPr>
                        <w:t xml:space="preserve"> dans la simulation mais ceux-ci sont plus difficile </w:t>
                      </w:r>
                      <w:r w:rsidR="00C706A4">
                        <w:rPr>
                          <w:lang w:val="fr-CH"/>
                        </w:rPr>
                        <w:t>à</w:t>
                      </w:r>
                      <w:r w:rsidR="00867826">
                        <w:rPr>
                          <w:lang w:val="fr-CH"/>
                        </w:rPr>
                        <w:t xml:space="preserve"> distinguer sur la photo car l</w:t>
                      </w:r>
                      <w:r w:rsidR="00C706A4">
                        <w:rPr>
                          <w:lang w:val="fr-CH"/>
                        </w:rPr>
                        <w:t>e contraste est faible.</w:t>
                      </w:r>
                    </w:p>
                    <w:p w14:paraId="0BD28631" w14:textId="77777777" w:rsidR="00FE4389" w:rsidRPr="00FE4389" w:rsidRDefault="00FE4389" w:rsidP="0081383B">
                      <w:pPr>
                        <w:rPr>
                          <w:lang w:val="fr-CH"/>
                        </w:rPr>
                      </w:pPr>
                    </w:p>
                    <w:p w14:paraId="1BF5568D" w14:textId="283F9521" w:rsidR="00FE4389" w:rsidRDefault="00FE4389" w:rsidP="0081383B">
                      <w:pPr>
                        <w:rPr>
                          <w:lang w:val="fr-CH"/>
                        </w:rPr>
                      </w:pPr>
                      <w:r w:rsidRPr="00FE4389">
                        <w:rPr>
                          <w:lang w:val="fr-CH"/>
                        </w:rPr>
                        <w:t>Trou rectangulaire :</w:t>
                      </w:r>
                    </w:p>
                    <w:p w14:paraId="7E6C8B36" w14:textId="584469B6" w:rsidR="00FE4389" w:rsidRPr="00FE4389" w:rsidRDefault="00FE4389" w:rsidP="00FE4389">
                      <w:pPr>
                        <w:rPr>
                          <w:lang w:val="fr-CH"/>
                        </w:rPr>
                      </w:pPr>
                      <w:r w:rsidRPr="00FE4389">
                        <w:rPr>
                          <w:lang w:val="fr-CH"/>
                        </w:rPr>
                        <w:t>Nous pouvons c</w:t>
                      </w:r>
                      <w:r>
                        <w:rPr>
                          <w:lang w:val="fr-CH"/>
                        </w:rPr>
                        <w:t xml:space="preserve">onstater que nos simulations match bien avec la mesure et que </w:t>
                      </w:r>
                      <w:r>
                        <w:rPr>
                          <w:lang w:val="fr-CH"/>
                        </w:rPr>
                        <w:t>les dimensions</w:t>
                      </w:r>
                      <w:r>
                        <w:rPr>
                          <w:lang w:val="fr-CH"/>
                        </w:rPr>
                        <w:t xml:space="preserve"> mesurer sont similaire </w:t>
                      </w:r>
                      <w:r w:rsidR="00C706A4">
                        <w:rPr>
                          <w:lang w:val="fr-CH"/>
                        </w:rPr>
                        <w:t xml:space="preserve">(diamètre de </w:t>
                      </w:r>
                      <w:r w:rsidR="00C706A4">
                        <w:rPr>
                          <w:lang w:val="fr-CH"/>
                        </w:rPr>
                        <w:t>0.8</w:t>
                      </w:r>
                      <w:r w:rsidR="00C706A4">
                        <w:rPr>
                          <w:lang w:val="fr-CH"/>
                        </w:rPr>
                        <w:t xml:space="preserve"> mm </w:t>
                      </w:r>
                      <w:r w:rsidR="008337F0">
                        <w:rPr>
                          <w:lang w:val="fr-CH"/>
                        </w:rPr>
                        <w:t>simulé et</w:t>
                      </w:r>
                      <w:r w:rsidR="00C706A4">
                        <w:rPr>
                          <w:lang w:val="fr-CH"/>
                        </w:rPr>
                        <w:t xml:space="preserve"> de 0.</w:t>
                      </w:r>
                      <w:r w:rsidR="00C706A4">
                        <w:rPr>
                          <w:lang w:val="fr-CH"/>
                        </w:rPr>
                        <w:t>75</w:t>
                      </w:r>
                      <w:r w:rsidR="00C706A4">
                        <w:rPr>
                          <w:lang w:val="fr-CH"/>
                        </w:rPr>
                        <w:t xml:space="preserve"> mm </w:t>
                      </w:r>
                      <w:proofErr w:type="gramStart"/>
                      <w:r w:rsidR="00C706A4">
                        <w:rPr>
                          <w:lang w:val="fr-CH"/>
                        </w:rPr>
                        <w:t xml:space="preserve">mesuré) </w:t>
                      </w:r>
                      <w:r w:rsidR="00C706A4">
                        <w:rPr>
                          <w:lang w:val="fr-CH"/>
                        </w:rPr>
                        <w:t xml:space="preserve"> </w:t>
                      </w:r>
                      <w:r>
                        <w:rPr>
                          <w:lang w:val="fr-CH"/>
                        </w:rPr>
                        <w:t>et</w:t>
                      </w:r>
                      <w:proofErr w:type="gramEnd"/>
                      <w:r>
                        <w:rPr>
                          <w:lang w:val="fr-CH"/>
                        </w:rPr>
                        <w:t xml:space="preserve"> qu’on peut </w:t>
                      </w:r>
                      <w:r w:rsidR="00C706A4">
                        <w:rPr>
                          <w:lang w:val="fr-CH"/>
                        </w:rPr>
                        <w:t>mieux</w:t>
                      </w:r>
                      <w:r>
                        <w:rPr>
                          <w:lang w:val="fr-CH"/>
                        </w:rPr>
                        <w:t xml:space="preserve"> distinguer </w:t>
                      </w:r>
                      <w:r>
                        <w:rPr>
                          <w:lang w:val="fr-CH"/>
                        </w:rPr>
                        <w:t>le pattern de rectangle</w:t>
                      </w:r>
                      <w:r w:rsidR="00C706A4">
                        <w:rPr>
                          <w:lang w:val="fr-CH"/>
                        </w:rPr>
                        <w:t>s</w:t>
                      </w:r>
                      <w:r>
                        <w:rPr>
                          <w:lang w:val="fr-CH"/>
                        </w:rPr>
                        <w:t xml:space="preserve"> vertica</w:t>
                      </w:r>
                      <w:r w:rsidR="00C706A4">
                        <w:rPr>
                          <w:lang w:val="fr-CH"/>
                        </w:rPr>
                        <w:t>ux</w:t>
                      </w:r>
                      <w:r>
                        <w:rPr>
                          <w:lang w:val="fr-CH"/>
                        </w:rPr>
                        <w:t xml:space="preserve"> et horizonta</w:t>
                      </w:r>
                      <w:r w:rsidR="00C706A4">
                        <w:rPr>
                          <w:lang w:val="fr-CH"/>
                        </w:rPr>
                        <w:t>ux.</w:t>
                      </w:r>
                    </w:p>
                  </w:txbxContent>
                </v:textbox>
                <w10:anchorlock/>
              </v:shape>
            </w:pict>
          </mc:Fallback>
        </mc:AlternateContent>
      </w:r>
    </w:p>
    <w:p w14:paraId="180C5931" w14:textId="77777777" w:rsidR="00867826" w:rsidRPr="00F7217C" w:rsidRDefault="00867826"/>
    <w:p w14:paraId="6E5A9846" w14:textId="2BDFFB31" w:rsidR="0081383B" w:rsidRDefault="000C3E73" w:rsidP="0081383B">
      <w:pPr>
        <w:pStyle w:val="Titre2"/>
      </w:pPr>
      <w:r>
        <w:t>2</w:t>
      </w:r>
      <w:r w:rsidR="0081383B">
        <w:t>.</w:t>
      </w:r>
      <w:r w:rsidR="0081383B">
        <w:tab/>
        <w:t>Fraunhofer diffraction and application of the Fourier transform</w:t>
      </w:r>
    </w:p>
    <w:p w14:paraId="2490A779" w14:textId="61F3B730" w:rsidR="0081383B" w:rsidRPr="00A001FF" w:rsidRDefault="0081383B" w:rsidP="0081383B">
      <w:pPr>
        <w:jc w:val="both"/>
        <w:rPr>
          <w:rStyle w:val="lev"/>
          <w:lang w:val="en-GB"/>
        </w:rPr>
      </w:pPr>
      <w:r>
        <w:rPr>
          <w:rStyle w:val="lev"/>
          <w:b w:val="0"/>
          <w:lang w:val="en-GB"/>
        </w:rPr>
        <w:t>Take a picture of the diffraction pattern for the 100 micron</w:t>
      </w:r>
      <w:r w:rsidR="00552B89">
        <w:rPr>
          <w:rStyle w:val="lev"/>
          <w:b w:val="0"/>
          <w:lang w:val="en-GB"/>
        </w:rPr>
        <w:t>s</w:t>
      </w:r>
      <w:r>
        <w:rPr>
          <w:rStyle w:val="lev"/>
          <w:b w:val="0"/>
          <w:lang w:val="en-GB"/>
        </w:rPr>
        <w:t xml:space="preserve"> slit</w:t>
      </w:r>
      <w:r w:rsidR="00D8576E">
        <w:rPr>
          <w:rStyle w:val="lev"/>
          <w:b w:val="0"/>
          <w:lang w:val="en-GB"/>
        </w:rPr>
        <w:t xml:space="preserve">, show an image of the pattern and </w:t>
      </w:r>
      <w:proofErr w:type="spellStart"/>
      <w:r w:rsidR="00D8576E">
        <w:rPr>
          <w:rStyle w:val="lev"/>
          <w:b w:val="0"/>
          <w:lang w:val="en-GB"/>
        </w:rPr>
        <w:t>center</w:t>
      </w:r>
      <w:proofErr w:type="spellEnd"/>
      <w:r w:rsidR="00D8576E">
        <w:rPr>
          <w:rStyle w:val="lev"/>
          <w:b w:val="0"/>
          <w:lang w:val="en-GB"/>
        </w:rPr>
        <w:t xml:space="preserve"> lines (raw and average</w:t>
      </w:r>
      <w:r w:rsidR="00525000">
        <w:rPr>
          <w:rStyle w:val="lev"/>
          <w:b w:val="0"/>
          <w:lang w:val="en-GB"/>
        </w:rPr>
        <w:t xml:space="preserve"> data</w:t>
      </w:r>
      <w:r w:rsidR="00D8576E">
        <w:rPr>
          <w:rStyle w:val="lev"/>
          <w:b w:val="0"/>
          <w:lang w:val="en-GB"/>
        </w:rPr>
        <w:t>)</w:t>
      </w:r>
      <w:r>
        <w:rPr>
          <w:rStyle w:val="lev"/>
          <w:b w:val="0"/>
          <w:lang w:val="en-GB"/>
        </w:rPr>
        <w:t>. Measure the distance of the slit to the camera chip. Simulate the diffraction pattern with Fraunhofer diffraction</w:t>
      </w:r>
      <w:r w:rsidR="00494109">
        <w:rPr>
          <w:rStyle w:val="lev"/>
          <w:b w:val="0"/>
          <w:lang w:val="en-GB"/>
        </w:rPr>
        <w:t xml:space="preserve"> theory</w:t>
      </w:r>
      <w:r w:rsidR="004C1616">
        <w:rPr>
          <w:rStyle w:val="lev"/>
          <w:b w:val="0"/>
          <w:lang w:val="en-GB"/>
        </w:rPr>
        <w:t xml:space="preserve"> based on</w:t>
      </w:r>
      <w:r>
        <w:rPr>
          <w:rStyle w:val="lev"/>
          <w:b w:val="0"/>
          <w:lang w:val="en-GB"/>
        </w:rPr>
        <w:t xml:space="preserve"> Fourier transform</w:t>
      </w:r>
      <w:r w:rsidR="004C1616">
        <w:rPr>
          <w:rStyle w:val="lev"/>
          <w:b w:val="0"/>
          <w:lang w:val="en-GB"/>
        </w:rPr>
        <w:t>s</w:t>
      </w:r>
      <w:r>
        <w:rPr>
          <w:rStyle w:val="lev"/>
          <w:b w:val="0"/>
          <w:lang w:val="en-GB"/>
        </w:rPr>
        <w:t xml:space="preserve"> </w:t>
      </w:r>
      <w:r w:rsidR="00110502">
        <w:rPr>
          <w:rStyle w:val="lev"/>
          <w:b w:val="0"/>
          <w:lang w:val="en-GB"/>
        </w:rPr>
        <w:t>using</w:t>
      </w:r>
      <w:r>
        <w:rPr>
          <w:rStyle w:val="lev"/>
          <w:b w:val="0"/>
          <w:lang w:val="en-GB"/>
        </w:rPr>
        <w:t xml:space="preserve"> </w:t>
      </w:r>
      <w:proofErr w:type="spellStart"/>
      <w:r>
        <w:rPr>
          <w:rStyle w:val="lev"/>
          <w:b w:val="0"/>
          <w:lang w:val="en-GB"/>
        </w:rPr>
        <w:t>Matlab</w:t>
      </w:r>
      <w:proofErr w:type="spellEnd"/>
      <w:r>
        <w:rPr>
          <w:rStyle w:val="lev"/>
          <w:b w:val="0"/>
          <w:lang w:val="en-GB"/>
        </w:rPr>
        <w:t xml:space="preserve"> and plot </w:t>
      </w:r>
      <w:r w:rsidR="008A2B48">
        <w:rPr>
          <w:rStyle w:val="lev"/>
          <w:b w:val="0"/>
          <w:lang w:val="en-GB"/>
        </w:rPr>
        <w:t xml:space="preserve">the results </w:t>
      </w:r>
      <w:r w:rsidR="00AE746D">
        <w:rPr>
          <w:rStyle w:val="lev"/>
          <w:b w:val="0"/>
          <w:lang w:val="en-GB"/>
        </w:rPr>
        <w:t>next</w:t>
      </w:r>
      <w:r>
        <w:rPr>
          <w:rStyle w:val="lev"/>
          <w:b w:val="0"/>
          <w:lang w:val="en-GB"/>
        </w:rPr>
        <w:t xml:space="preserve"> to the measured ones. </w:t>
      </w:r>
    </w:p>
    <w:p w14:paraId="5C75921D" w14:textId="77777777" w:rsidR="0081383B" w:rsidRDefault="0081383B" w:rsidP="0081383B">
      <w:pPr>
        <w:jc w:val="both"/>
        <w:rPr>
          <w:rStyle w:val="lev"/>
          <w:b w:val="0"/>
          <w:lang w:val="en-GB"/>
        </w:rPr>
      </w:pPr>
    </w:p>
    <w:p w14:paraId="26DA51BF" w14:textId="2F157894" w:rsidR="0081383B" w:rsidRDefault="0081383B" w:rsidP="0081383B">
      <w:pPr>
        <w:jc w:val="center"/>
        <w:rPr>
          <w:rStyle w:val="lev"/>
          <w:b w:val="0"/>
          <w:lang w:val="en-GB"/>
        </w:rPr>
      </w:pPr>
      <w:r>
        <w:rPr>
          <w:b/>
          <w:bCs/>
          <w:noProof/>
          <w:lang w:val="en-US" w:eastAsia="en-US"/>
        </w:rPr>
        <w:drawing>
          <wp:inline distT="0" distB="0" distL="0" distR="0" wp14:anchorId="5815489F" wp14:editId="5DFADCC2">
            <wp:extent cx="3319550" cy="2490584"/>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11"/>
                    <a:srcRect l="12514" r="12514"/>
                    <a:stretch>
                      <a:fillRect/>
                    </a:stretch>
                  </pic:blipFill>
                  <pic:spPr bwMode="auto">
                    <a:xfrm>
                      <a:off x="0" y="0"/>
                      <a:ext cx="3319550" cy="249058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Style w:val="lev"/>
          <w:b w:val="0"/>
          <w:lang w:val="en-GB"/>
        </w:rPr>
        <w:t xml:space="preserve"> </w:t>
      </w:r>
    </w:p>
    <w:p w14:paraId="176DFD86" w14:textId="0C2ADF9B" w:rsidR="00D37A4B" w:rsidRDefault="00284237" w:rsidP="0081383B">
      <w:pPr>
        <w:jc w:val="center"/>
        <w:rPr>
          <w:rStyle w:val="lev"/>
          <w:b w:val="0"/>
          <w:lang w:val="en-GB"/>
        </w:rPr>
      </w:pPr>
      <w:r w:rsidRPr="00D37A4B">
        <w:rPr>
          <w:rStyle w:val="lev"/>
          <w:b w:val="0"/>
          <w:lang w:val="en-GB"/>
        </w:rPr>
        <w:drawing>
          <wp:anchor distT="0" distB="0" distL="114300" distR="114300" simplePos="0" relativeHeight="251665408" behindDoc="0" locked="0" layoutInCell="1" allowOverlap="1" wp14:anchorId="490ED828" wp14:editId="11661FB6">
            <wp:simplePos x="0" y="0"/>
            <wp:positionH relativeFrom="column">
              <wp:posOffset>3086100</wp:posOffset>
            </wp:positionH>
            <wp:positionV relativeFrom="paragraph">
              <wp:posOffset>97473</wp:posOffset>
            </wp:positionV>
            <wp:extent cx="2742667" cy="2476500"/>
            <wp:effectExtent l="0" t="0" r="635" b="0"/>
            <wp:wrapNone/>
            <wp:docPr id="2128235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5501" name=""/>
                    <pic:cNvPicPr/>
                  </pic:nvPicPr>
                  <pic:blipFill>
                    <a:blip r:embed="rId12"/>
                    <a:stretch>
                      <a:fillRect/>
                    </a:stretch>
                  </pic:blipFill>
                  <pic:spPr>
                    <a:xfrm>
                      <a:off x="0" y="0"/>
                      <a:ext cx="2742667" cy="2476500"/>
                    </a:xfrm>
                    <a:prstGeom prst="rect">
                      <a:avLst/>
                    </a:prstGeom>
                  </pic:spPr>
                </pic:pic>
              </a:graphicData>
            </a:graphic>
            <wp14:sizeRelH relativeFrom="margin">
              <wp14:pctWidth>0</wp14:pctWidth>
            </wp14:sizeRelH>
            <wp14:sizeRelV relativeFrom="margin">
              <wp14:pctHeight>0</wp14:pctHeight>
            </wp14:sizeRelV>
          </wp:anchor>
        </w:drawing>
      </w:r>
      <w:r w:rsidRPr="00D37A4B">
        <w:rPr>
          <w:rStyle w:val="lev"/>
          <w:b w:val="0"/>
          <w:lang w:val="en-GB"/>
        </w:rPr>
        <w:drawing>
          <wp:anchor distT="0" distB="0" distL="114300" distR="114300" simplePos="0" relativeHeight="251654144" behindDoc="0" locked="0" layoutInCell="1" allowOverlap="1" wp14:anchorId="7C44A89B" wp14:editId="63B3D45E">
            <wp:simplePos x="0" y="0"/>
            <wp:positionH relativeFrom="column">
              <wp:posOffset>114618</wp:posOffset>
            </wp:positionH>
            <wp:positionV relativeFrom="paragraph">
              <wp:posOffset>6985</wp:posOffset>
            </wp:positionV>
            <wp:extent cx="2731905" cy="2557463"/>
            <wp:effectExtent l="0" t="0" r="0" b="0"/>
            <wp:wrapNone/>
            <wp:docPr id="10768927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92776" name=""/>
                    <pic:cNvPicPr/>
                  </pic:nvPicPr>
                  <pic:blipFill>
                    <a:blip r:embed="rId13"/>
                    <a:stretch>
                      <a:fillRect/>
                    </a:stretch>
                  </pic:blipFill>
                  <pic:spPr>
                    <a:xfrm>
                      <a:off x="0" y="0"/>
                      <a:ext cx="2731905" cy="2557463"/>
                    </a:xfrm>
                    <a:prstGeom prst="rect">
                      <a:avLst/>
                    </a:prstGeom>
                  </pic:spPr>
                </pic:pic>
              </a:graphicData>
            </a:graphic>
            <wp14:sizeRelH relativeFrom="margin">
              <wp14:pctWidth>0</wp14:pctWidth>
            </wp14:sizeRelH>
            <wp14:sizeRelV relativeFrom="margin">
              <wp14:pctHeight>0</wp14:pctHeight>
            </wp14:sizeRelV>
          </wp:anchor>
        </w:drawing>
      </w:r>
    </w:p>
    <w:p w14:paraId="4941C3B5" w14:textId="77777777" w:rsidR="00D37A4B" w:rsidRDefault="00D37A4B" w:rsidP="0081383B">
      <w:pPr>
        <w:jc w:val="center"/>
        <w:rPr>
          <w:rStyle w:val="lev"/>
          <w:b w:val="0"/>
          <w:lang w:val="en-GB"/>
        </w:rPr>
      </w:pPr>
    </w:p>
    <w:p w14:paraId="76D08209" w14:textId="77777777" w:rsidR="00D37A4B" w:rsidRDefault="00D37A4B" w:rsidP="0081383B">
      <w:pPr>
        <w:jc w:val="center"/>
        <w:rPr>
          <w:rStyle w:val="lev"/>
          <w:b w:val="0"/>
          <w:lang w:val="en-GB"/>
        </w:rPr>
      </w:pPr>
    </w:p>
    <w:p w14:paraId="44308943" w14:textId="77777777" w:rsidR="00D37A4B" w:rsidRDefault="00D37A4B" w:rsidP="0081383B">
      <w:pPr>
        <w:jc w:val="center"/>
        <w:rPr>
          <w:rStyle w:val="lev"/>
          <w:b w:val="0"/>
          <w:lang w:val="en-GB"/>
        </w:rPr>
      </w:pPr>
    </w:p>
    <w:p w14:paraId="6D9445DB" w14:textId="1DAAC808" w:rsidR="00D37A4B" w:rsidRDefault="00D37A4B" w:rsidP="0081383B">
      <w:pPr>
        <w:jc w:val="center"/>
        <w:rPr>
          <w:rStyle w:val="lev"/>
          <w:b w:val="0"/>
          <w:lang w:val="en-GB"/>
        </w:rPr>
      </w:pPr>
    </w:p>
    <w:p w14:paraId="41671913" w14:textId="77777777" w:rsidR="00D37A4B" w:rsidRDefault="00D37A4B" w:rsidP="0081383B">
      <w:pPr>
        <w:jc w:val="center"/>
        <w:rPr>
          <w:rStyle w:val="lev"/>
          <w:b w:val="0"/>
          <w:lang w:val="en-GB"/>
        </w:rPr>
      </w:pPr>
    </w:p>
    <w:p w14:paraId="6318110A" w14:textId="77777777" w:rsidR="00D37A4B" w:rsidRDefault="00D37A4B" w:rsidP="0081383B">
      <w:pPr>
        <w:jc w:val="center"/>
        <w:rPr>
          <w:rStyle w:val="lev"/>
          <w:b w:val="0"/>
          <w:lang w:val="en-GB"/>
        </w:rPr>
      </w:pPr>
    </w:p>
    <w:p w14:paraId="52AFD99C" w14:textId="77777777" w:rsidR="00D37A4B" w:rsidRDefault="00D37A4B" w:rsidP="0081383B">
      <w:pPr>
        <w:jc w:val="center"/>
        <w:rPr>
          <w:rStyle w:val="lev"/>
          <w:b w:val="0"/>
          <w:lang w:val="en-GB"/>
        </w:rPr>
      </w:pPr>
    </w:p>
    <w:p w14:paraId="000ED08A" w14:textId="2E3668D8" w:rsidR="00D37A4B" w:rsidRDefault="00D37A4B" w:rsidP="0081383B">
      <w:pPr>
        <w:jc w:val="center"/>
        <w:rPr>
          <w:rStyle w:val="lev"/>
          <w:b w:val="0"/>
          <w:lang w:val="en-GB"/>
        </w:rPr>
      </w:pPr>
    </w:p>
    <w:p w14:paraId="0D11C522" w14:textId="7298D1A0" w:rsidR="00A779F7" w:rsidRDefault="00A779F7" w:rsidP="00A779F7">
      <w:pPr>
        <w:jc w:val="center"/>
        <w:rPr>
          <w:rStyle w:val="lev"/>
          <w:b w:val="0"/>
          <w:lang w:val="en-GB"/>
        </w:rPr>
      </w:pPr>
      <w:r>
        <w:rPr>
          <w:rStyle w:val="lev"/>
          <w:b w:val="0"/>
          <w:lang w:val="en-GB"/>
        </w:rPr>
        <w:tab/>
      </w:r>
    </w:p>
    <w:p w14:paraId="5A88252C" w14:textId="77777777" w:rsidR="00284237" w:rsidRDefault="00284237" w:rsidP="00A779F7">
      <w:pPr>
        <w:jc w:val="center"/>
        <w:rPr>
          <w:rStyle w:val="lev"/>
          <w:b w:val="0"/>
          <w:lang w:val="en-GB"/>
        </w:rPr>
      </w:pPr>
    </w:p>
    <w:p w14:paraId="09F30AE7" w14:textId="77777777" w:rsidR="00284237" w:rsidRDefault="00284237" w:rsidP="00A779F7">
      <w:pPr>
        <w:jc w:val="center"/>
        <w:rPr>
          <w:rStyle w:val="lev"/>
          <w:b w:val="0"/>
          <w:lang w:val="en-GB"/>
        </w:rPr>
      </w:pPr>
    </w:p>
    <w:p w14:paraId="34DDA2FF" w14:textId="77777777" w:rsidR="00284237" w:rsidRDefault="00284237" w:rsidP="00A779F7">
      <w:pPr>
        <w:jc w:val="center"/>
        <w:rPr>
          <w:rStyle w:val="lev"/>
          <w:b w:val="0"/>
          <w:lang w:val="en-GB"/>
        </w:rPr>
      </w:pPr>
    </w:p>
    <w:p w14:paraId="0DCA689D" w14:textId="77777777" w:rsidR="00284237" w:rsidRDefault="00284237" w:rsidP="00A779F7">
      <w:pPr>
        <w:jc w:val="center"/>
        <w:rPr>
          <w:rStyle w:val="lev"/>
          <w:b w:val="0"/>
          <w:lang w:val="en-GB"/>
        </w:rPr>
      </w:pPr>
    </w:p>
    <w:p w14:paraId="32E10A08" w14:textId="77777777" w:rsidR="00284237" w:rsidRDefault="00284237" w:rsidP="00A779F7">
      <w:pPr>
        <w:jc w:val="center"/>
        <w:rPr>
          <w:rStyle w:val="lev"/>
          <w:b w:val="0"/>
          <w:lang w:val="en-GB"/>
        </w:rPr>
      </w:pPr>
    </w:p>
    <w:p w14:paraId="442B01AA" w14:textId="302EC394" w:rsidR="00A779F7" w:rsidRDefault="00A779F7" w:rsidP="00A779F7">
      <w:pPr>
        <w:rPr>
          <w:rStyle w:val="lev"/>
          <w:b w:val="0"/>
          <w:lang w:val="en-GB"/>
        </w:rPr>
      </w:pPr>
      <w:r>
        <w:rPr>
          <w:rStyle w:val="lev"/>
          <w:b w:val="0"/>
          <w:lang w:val="en-GB"/>
        </w:rPr>
        <w:tab/>
      </w:r>
      <w:r>
        <w:rPr>
          <w:rStyle w:val="lev"/>
          <w:b w:val="0"/>
          <w:lang w:val="en-GB"/>
        </w:rPr>
        <w:tab/>
        <w:t>raw data single line</w:t>
      </w:r>
      <w:r>
        <w:rPr>
          <w:rStyle w:val="lev"/>
          <w:b w:val="0"/>
          <w:lang w:val="en-GB"/>
        </w:rPr>
        <w:tab/>
      </w:r>
      <w:r>
        <w:rPr>
          <w:rStyle w:val="lev"/>
          <w:b w:val="0"/>
          <w:lang w:val="en-GB"/>
        </w:rPr>
        <w:tab/>
      </w:r>
      <w:r>
        <w:rPr>
          <w:rStyle w:val="lev"/>
          <w:b w:val="0"/>
          <w:lang w:val="en-GB"/>
        </w:rPr>
        <w:tab/>
      </w:r>
      <w:r>
        <w:rPr>
          <w:rStyle w:val="lev"/>
          <w:b w:val="0"/>
          <w:lang w:val="en-GB"/>
        </w:rPr>
        <w:tab/>
      </w:r>
      <w:r>
        <w:rPr>
          <w:rStyle w:val="lev"/>
          <w:b w:val="0"/>
          <w:lang w:val="en-GB"/>
        </w:rPr>
        <w:tab/>
        <w:t>averaged data</w:t>
      </w:r>
      <w:r>
        <w:rPr>
          <w:rStyle w:val="lev"/>
          <w:b w:val="0"/>
          <w:lang w:val="en-GB"/>
        </w:rPr>
        <w:tab/>
      </w:r>
    </w:p>
    <w:p w14:paraId="797317DF" w14:textId="77777777" w:rsidR="00284237" w:rsidRDefault="00284237">
      <w:pPr>
        <w:rPr>
          <w:rStyle w:val="lev"/>
          <w:b w:val="0"/>
          <w:lang w:val="en-GB"/>
        </w:rPr>
      </w:pPr>
      <w:r>
        <w:rPr>
          <w:rStyle w:val="lev"/>
          <w:b w:val="0"/>
          <w:lang w:val="en-GB"/>
        </w:rPr>
        <w:br w:type="page"/>
      </w:r>
    </w:p>
    <w:p w14:paraId="24B3B266" w14:textId="30D51428" w:rsidR="00C932ED" w:rsidRDefault="0081383B" w:rsidP="0081383B">
      <w:pPr>
        <w:jc w:val="both"/>
        <w:rPr>
          <w:rStyle w:val="lev"/>
          <w:b w:val="0"/>
          <w:lang w:val="en-GB"/>
        </w:rPr>
      </w:pPr>
      <w:r>
        <w:rPr>
          <w:rStyle w:val="lev"/>
          <w:b w:val="0"/>
          <w:lang w:val="en-GB"/>
        </w:rPr>
        <w:lastRenderedPageBreak/>
        <w:t xml:space="preserve">Calculate the Fresnel number for your experiment and write your simulation parameters in the report. </w:t>
      </w:r>
    </w:p>
    <w:p w14:paraId="14E42B18" w14:textId="2E64AE4E" w:rsidR="006D58AE" w:rsidRDefault="0081383B" w:rsidP="00244442">
      <w:pPr>
        <w:rPr>
          <w:rStyle w:val="lev"/>
          <w:b w:val="0"/>
          <w:lang w:val="en-GB"/>
        </w:rPr>
      </w:pPr>
      <w:r w:rsidRPr="00244442">
        <w:rPr>
          <w:rStyle w:val="lev"/>
          <w:rFonts w:ascii="Courier" w:hAnsi="Courier"/>
          <w:lang w:val="en-GB"/>
        </w:rPr>
        <w:t>Fresne</w:t>
      </w:r>
      <w:r w:rsidR="00244442" w:rsidRPr="00244442">
        <w:rPr>
          <w:rStyle w:val="lev"/>
          <w:rFonts w:ascii="Courier" w:hAnsi="Courier"/>
          <w:lang w:val="en-GB"/>
        </w:rPr>
        <w:t xml:space="preserve">l </w:t>
      </w:r>
      <w:r w:rsidRPr="00244442">
        <w:rPr>
          <w:rStyle w:val="lev"/>
          <w:rFonts w:ascii="Courier" w:hAnsi="Courier"/>
          <w:lang w:val="en-GB"/>
        </w:rPr>
        <w:t>number</w:t>
      </w:r>
      <w:r w:rsidR="00244442">
        <w:rPr>
          <w:rStyle w:val="lev"/>
          <w:rFonts w:ascii="Courier" w:hAnsi="Courier"/>
          <w:sz w:val="28"/>
          <w:szCs w:val="28"/>
          <w:lang w:val="en-GB"/>
        </w:rPr>
        <w:t xml:space="preserve"> </w:t>
      </w:r>
      <m:oMath>
        <m:sSub>
          <m:sSubPr>
            <m:ctrlPr>
              <w:rPr>
                <w:rStyle w:val="lev"/>
                <w:rFonts w:ascii="Cambria Math" w:hAnsi="Cambria Math"/>
                <w:b w:val="0"/>
                <w:bCs w:val="0"/>
                <w:i/>
                <w:sz w:val="32"/>
                <w:szCs w:val="32"/>
                <w:lang w:val="en-GB"/>
              </w:rPr>
            </m:ctrlPr>
          </m:sSubPr>
          <m:e>
            <m:r>
              <w:rPr>
                <w:rStyle w:val="lev"/>
                <w:rFonts w:ascii="Cambria Math" w:hAnsi="Cambria Math"/>
                <w:sz w:val="32"/>
                <w:szCs w:val="32"/>
                <w:lang w:val="en-GB"/>
              </w:rPr>
              <m:t>N</m:t>
            </m:r>
          </m:e>
          <m:sub>
            <m:r>
              <w:rPr>
                <w:rStyle w:val="lev"/>
                <w:rFonts w:ascii="Cambria Math" w:hAnsi="Cambria Math"/>
                <w:sz w:val="32"/>
                <w:szCs w:val="32"/>
                <w:lang w:val="en-GB"/>
              </w:rPr>
              <m:t>F</m:t>
            </m:r>
          </m:sub>
        </m:sSub>
        <m:r>
          <w:rPr>
            <w:rStyle w:val="lev"/>
            <w:rFonts w:ascii="Cambria Math" w:hAnsi="Cambria Math"/>
            <w:sz w:val="32"/>
            <w:szCs w:val="32"/>
            <w:lang w:val="en-GB"/>
          </w:rPr>
          <m:t>=</m:t>
        </m:r>
        <m:f>
          <m:fPr>
            <m:ctrlPr>
              <w:rPr>
                <w:rStyle w:val="lev"/>
                <w:rFonts w:ascii="Cambria Math" w:hAnsi="Cambria Math"/>
                <w:b w:val="0"/>
                <w:bCs w:val="0"/>
                <w:i/>
                <w:sz w:val="32"/>
                <w:szCs w:val="32"/>
                <w:lang w:val="en-GB"/>
              </w:rPr>
            </m:ctrlPr>
          </m:fPr>
          <m:num>
            <m:sSup>
              <m:sSupPr>
                <m:ctrlPr>
                  <w:rPr>
                    <w:rStyle w:val="lev"/>
                    <w:rFonts w:ascii="Cambria Math" w:hAnsi="Cambria Math"/>
                    <w:b w:val="0"/>
                    <w:bCs w:val="0"/>
                    <w:i/>
                    <w:sz w:val="32"/>
                    <w:szCs w:val="32"/>
                    <w:lang w:val="en-GB"/>
                  </w:rPr>
                </m:ctrlPr>
              </m:sSupPr>
              <m:e>
                <m:r>
                  <w:rPr>
                    <w:rStyle w:val="lev"/>
                    <w:rFonts w:ascii="Cambria Math" w:hAnsi="Cambria Math"/>
                    <w:sz w:val="32"/>
                    <w:szCs w:val="32"/>
                    <w:lang w:val="en-GB"/>
                  </w:rPr>
                  <m:t>w</m:t>
                </m:r>
              </m:e>
              <m:sup>
                <m:r>
                  <w:rPr>
                    <w:rStyle w:val="lev"/>
                    <w:rFonts w:ascii="Cambria Math" w:hAnsi="Cambria Math"/>
                    <w:sz w:val="32"/>
                    <w:szCs w:val="32"/>
                    <w:lang w:val="en-GB"/>
                  </w:rPr>
                  <m:t>2</m:t>
                </m:r>
              </m:sup>
            </m:sSup>
          </m:num>
          <m:den>
            <m:r>
              <w:rPr>
                <w:rStyle w:val="lev"/>
                <w:rFonts w:ascii="Cambria Math" w:hAnsi="Cambria Math"/>
                <w:sz w:val="32"/>
                <w:szCs w:val="32"/>
                <w:lang w:val="en-GB"/>
              </w:rPr>
              <m:t>4λz</m:t>
            </m:r>
          </m:den>
        </m:f>
        <m:r>
          <w:rPr>
            <w:rStyle w:val="lev"/>
            <w:rFonts w:ascii="Cambria Math" w:hAnsi="Cambria Math"/>
            <w:sz w:val="32"/>
            <w:szCs w:val="32"/>
            <w:lang w:val="en-GB"/>
          </w:rPr>
          <m:t>=</m:t>
        </m:r>
        <m:f>
          <m:fPr>
            <m:ctrlPr>
              <w:rPr>
                <w:rStyle w:val="lev"/>
                <w:rFonts w:ascii="Cambria Math" w:hAnsi="Cambria Math"/>
                <w:b w:val="0"/>
                <w:bCs w:val="0"/>
                <w:i/>
                <w:sz w:val="32"/>
                <w:szCs w:val="32"/>
                <w:lang w:val="en-GB"/>
              </w:rPr>
            </m:ctrlPr>
          </m:fPr>
          <m:num>
            <m:sSup>
              <m:sSupPr>
                <m:ctrlPr>
                  <w:rPr>
                    <w:rStyle w:val="lev"/>
                    <w:rFonts w:ascii="Cambria Math" w:hAnsi="Cambria Math"/>
                    <w:b w:val="0"/>
                    <w:bCs w:val="0"/>
                    <w:i/>
                    <w:sz w:val="32"/>
                    <w:szCs w:val="32"/>
                    <w:lang w:val="en-GB"/>
                  </w:rPr>
                </m:ctrlPr>
              </m:sSupPr>
              <m:e>
                <m:r>
                  <w:rPr>
                    <w:rStyle w:val="lev"/>
                    <w:rFonts w:ascii="Cambria Math" w:hAnsi="Cambria Math"/>
                    <w:sz w:val="32"/>
                    <w:szCs w:val="32"/>
                    <w:lang w:val="en-GB"/>
                  </w:rPr>
                  <m:t>0.00005</m:t>
                </m:r>
              </m:e>
              <m:sup>
                <m:r>
                  <w:rPr>
                    <w:rStyle w:val="lev"/>
                    <w:rFonts w:ascii="Cambria Math" w:hAnsi="Cambria Math"/>
                    <w:sz w:val="32"/>
                    <w:szCs w:val="32"/>
                    <w:lang w:val="en-GB"/>
                  </w:rPr>
                  <m:t>2</m:t>
                </m:r>
              </m:sup>
            </m:sSup>
            <m:r>
              <w:rPr>
                <w:rStyle w:val="lev"/>
                <w:rFonts w:ascii="Cambria Math" w:hAnsi="Cambria Math"/>
                <w:sz w:val="32"/>
                <w:szCs w:val="32"/>
                <w:lang w:val="en-GB"/>
              </w:rPr>
              <m:t>[m^2]</m:t>
            </m:r>
          </m:num>
          <m:den>
            <m:r>
              <w:rPr>
                <w:rStyle w:val="lev"/>
                <w:rFonts w:ascii="Cambria Math" w:hAnsi="Cambria Math"/>
                <w:sz w:val="32"/>
                <w:szCs w:val="32"/>
                <w:lang w:val="en-GB"/>
              </w:rPr>
              <m:t>4</m:t>
            </m:r>
            <m:r>
              <w:rPr>
                <w:rStyle w:val="lev"/>
                <w:rFonts w:ascii="Cambria Math" w:hAnsi="Cambria Math"/>
                <w:sz w:val="32"/>
                <w:szCs w:val="32"/>
                <w:lang w:val="en-GB"/>
              </w:rPr>
              <m:t>*0.000000635[m]*0.085[m]</m:t>
            </m:r>
          </m:den>
        </m:f>
        <m:r>
          <w:rPr>
            <w:rStyle w:val="lev"/>
            <w:rFonts w:ascii="Cambria Math" w:hAnsi="Cambria Math"/>
            <w:sz w:val="32"/>
            <w:szCs w:val="32"/>
            <w:lang w:val="en-GB"/>
          </w:rPr>
          <m:t>=</m:t>
        </m:r>
        <m:r>
          <w:rPr>
            <w:rStyle w:val="lev"/>
            <w:rFonts w:ascii="Cambria Math" w:hAnsi="Cambria Math"/>
            <w:sz w:val="32"/>
            <w:szCs w:val="32"/>
            <w:lang w:val="en-GB"/>
          </w:rPr>
          <m:t>0.01157</m:t>
        </m:r>
        <m:r>
          <w:rPr>
            <w:rStyle w:val="lev"/>
            <w:rFonts w:ascii="Cambria Math" w:hAnsi="Cambria Math"/>
            <w:sz w:val="32"/>
            <w:szCs w:val="32"/>
            <w:lang w:val="en-GB"/>
          </w:rPr>
          <m:t>≪1</m:t>
        </m:r>
      </m:oMath>
    </w:p>
    <w:p w14:paraId="4C9B9A9E" w14:textId="5619A377" w:rsidR="00F0694A" w:rsidRDefault="0081383B" w:rsidP="00244442">
      <w:pPr>
        <w:jc w:val="both"/>
        <w:rPr>
          <w:rStyle w:val="lev"/>
          <w:rFonts w:ascii="Courier" w:hAnsi="Courier"/>
          <w:sz w:val="28"/>
          <w:szCs w:val="28"/>
          <w:lang w:val="en-GB"/>
        </w:rPr>
      </w:pPr>
      <w:r w:rsidRPr="00F0694A">
        <w:rPr>
          <w:rFonts w:ascii="Courier" w:hAnsi="Courier"/>
          <w:position w:val="-24"/>
          <w:sz w:val="28"/>
          <w:szCs w:val="28"/>
          <w:lang w:val="en-US"/>
        </w:rPr>
        <w:t xml:space="preserve"> </w:t>
      </w:r>
    </w:p>
    <w:p w14:paraId="5AF0757A" w14:textId="621390F7" w:rsidR="0081383B" w:rsidRPr="00F0694A" w:rsidRDefault="0081383B" w:rsidP="000F5560">
      <w:pPr>
        <w:ind w:left="1416" w:firstLine="708"/>
        <w:jc w:val="both"/>
        <w:rPr>
          <w:rStyle w:val="lev"/>
          <w:rFonts w:ascii="Courier" w:hAnsi="Courier"/>
          <w:sz w:val="28"/>
          <w:szCs w:val="28"/>
          <w:lang w:val="en-GB"/>
        </w:rPr>
      </w:pPr>
      <w:r w:rsidRPr="00F0694A">
        <w:rPr>
          <w:rStyle w:val="lev"/>
          <w:rFonts w:ascii="Courier" w:hAnsi="Courier"/>
          <w:sz w:val="28"/>
          <w:szCs w:val="28"/>
          <w:lang w:val="en-GB"/>
        </w:rPr>
        <w:t xml:space="preserve">w = </w:t>
      </w:r>
      <w:r w:rsidR="0090694F">
        <w:rPr>
          <w:rStyle w:val="lev"/>
          <w:rFonts w:ascii="Courier" w:hAnsi="Courier"/>
          <w:sz w:val="28"/>
          <w:szCs w:val="28"/>
          <w:lang w:val="en-GB"/>
        </w:rPr>
        <w:t>50 [um]</w:t>
      </w:r>
    </w:p>
    <w:p w14:paraId="7C5D31CE" w14:textId="645ED1CE" w:rsidR="0081383B" w:rsidRDefault="0081383B" w:rsidP="0081383B">
      <w:pPr>
        <w:ind w:left="1416" w:firstLine="708"/>
        <w:jc w:val="both"/>
        <w:rPr>
          <w:rStyle w:val="lev"/>
          <w:rFonts w:ascii="Courier" w:hAnsi="Courier"/>
          <w:sz w:val="28"/>
          <w:szCs w:val="28"/>
          <w:lang w:val="en-GB"/>
        </w:rPr>
      </w:pPr>
      <w:r w:rsidRPr="00F0694A">
        <w:rPr>
          <w:rStyle w:val="lev"/>
          <w:rFonts w:ascii="Courier" w:hAnsi="Courier"/>
          <w:sz w:val="28"/>
          <w:szCs w:val="28"/>
          <w:lang w:val="en-GB"/>
        </w:rPr>
        <w:t>z</w:t>
      </w:r>
      <w:r w:rsidR="000F5560">
        <w:rPr>
          <w:rStyle w:val="lev"/>
          <w:rFonts w:ascii="Courier" w:hAnsi="Courier"/>
          <w:sz w:val="28"/>
          <w:szCs w:val="28"/>
          <w:lang w:val="en-GB"/>
        </w:rPr>
        <w:t xml:space="preserve"> </w:t>
      </w:r>
      <w:r w:rsidRPr="00F0694A">
        <w:rPr>
          <w:rStyle w:val="lev"/>
          <w:rFonts w:ascii="Courier" w:hAnsi="Courier"/>
          <w:sz w:val="28"/>
          <w:szCs w:val="28"/>
          <w:lang w:val="en-GB"/>
        </w:rPr>
        <w:t xml:space="preserve">= </w:t>
      </w:r>
      <w:r w:rsidR="008418B2">
        <w:rPr>
          <w:rStyle w:val="lev"/>
          <w:rFonts w:ascii="Courier" w:hAnsi="Courier"/>
          <w:sz w:val="28"/>
          <w:szCs w:val="28"/>
          <w:lang w:val="en-GB"/>
        </w:rPr>
        <w:t>8</w:t>
      </w:r>
      <w:r w:rsidR="0090694F">
        <w:rPr>
          <w:rStyle w:val="lev"/>
          <w:rFonts w:ascii="Courier" w:hAnsi="Courier"/>
          <w:sz w:val="28"/>
          <w:szCs w:val="28"/>
          <w:lang w:val="en-GB"/>
        </w:rPr>
        <w:t>5 [mm]</w:t>
      </w:r>
    </w:p>
    <w:p w14:paraId="69D627C2" w14:textId="35247750" w:rsidR="00A779F7" w:rsidRPr="00F0694A" w:rsidRDefault="00A779F7" w:rsidP="0090694F">
      <w:pPr>
        <w:ind w:left="1416" w:firstLine="708"/>
        <w:rPr>
          <w:rStyle w:val="lev"/>
          <w:rFonts w:ascii="Courier" w:hAnsi="Courier"/>
          <w:sz w:val="28"/>
          <w:szCs w:val="28"/>
          <w:lang w:val="en-GB"/>
        </w:rPr>
      </w:pPr>
      <w:r>
        <w:rPr>
          <w:rStyle w:val="lev"/>
          <w:rFonts w:ascii="Courier" w:hAnsi="Courier"/>
          <w:sz w:val="28"/>
          <w:szCs w:val="28"/>
          <w:lang w:val="en-GB"/>
        </w:rPr>
        <w:t xml:space="preserve">M (number of averages) = </w:t>
      </w:r>
      <w:r w:rsidR="00972AA1">
        <w:rPr>
          <w:rStyle w:val="lev"/>
          <w:rFonts w:ascii="Courier" w:hAnsi="Courier"/>
          <w:sz w:val="28"/>
          <w:szCs w:val="28"/>
          <w:lang w:val="en-GB"/>
        </w:rPr>
        <w:t>100</w:t>
      </w:r>
    </w:p>
    <w:p w14:paraId="4080CD7B" w14:textId="77777777" w:rsidR="0090694F" w:rsidRPr="00F0694A" w:rsidRDefault="0090694F" w:rsidP="0090694F">
      <w:pPr>
        <w:ind w:left="1416" w:firstLine="708"/>
        <w:jc w:val="both"/>
        <w:rPr>
          <w:rStyle w:val="lev"/>
          <w:rFonts w:ascii="Courier" w:hAnsi="Courier" w:cs="Brush Script MT Italic"/>
          <w:sz w:val="28"/>
          <w:lang w:val="en-GB"/>
        </w:rPr>
      </w:pPr>
      <w:r w:rsidRPr="001B3DB9">
        <w:rPr>
          <w:rStyle w:val="lev"/>
          <w:rFonts w:ascii="Symbol" w:hAnsi="Symbol" w:cs="Brush Script MT Italic"/>
          <w:sz w:val="28"/>
          <w:lang w:val="en-GB"/>
        </w:rPr>
        <w:t></w:t>
      </w:r>
      <w:r w:rsidRPr="00F0694A">
        <w:rPr>
          <w:rStyle w:val="lev"/>
          <w:rFonts w:ascii="Courier" w:hAnsi="Courier" w:cs="Brush Script MT Italic"/>
          <w:sz w:val="28"/>
          <w:lang w:val="en-GB"/>
        </w:rPr>
        <w:t xml:space="preserve"> </w:t>
      </w:r>
      <w:r>
        <w:rPr>
          <w:rStyle w:val="lev"/>
          <w:rFonts w:ascii="Courier" w:hAnsi="Courier" w:cs="Brush Script MT Italic"/>
          <w:sz w:val="28"/>
          <w:lang w:val="en-GB"/>
        </w:rPr>
        <w:t xml:space="preserve">(wavelength) </w:t>
      </w:r>
      <w:r w:rsidRPr="00F0694A">
        <w:rPr>
          <w:rStyle w:val="lev"/>
          <w:rFonts w:ascii="Courier" w:hAnsi="Courier" w:cs="Brush Script MT Italic"/>
          <w:sz w:val="28"/>
          <w:lang w:val="en-GB"/>
        </w:rPr>
        <w:t>=</w:t>
      </w:r>
      <w:r>
        <w:rPr>
          <w:rStyle w:val="lev"/>
          <w:rFonts w:ascii="Courier" w:hAnsi="Courier" w:cs="Brush Script MT Italic"/>
          <w:sz w:val="28"/>
          <w:lang w:val="en-GB"/>
        </w:rPr>
        <w:t xml:space="preserve"> 635 [nm]</w:t>
      </w:r>
    </w:p>
    <w:p w14:paraId="074F3F4B" w14:textId="5783F524" w:rsidR="0081383B" w:rsidRPr="00F0694A" w:rsidRDefault="0081383B" w:rsidP="0081383B">
      <w:pPr>
        <w:ind w:left="1416" w:firstLine="708"/>
        <w:jc w:val="both"/>
        <w:rPr>
          <w:rStyle w:val="lev"/>
          <w:rFonts w:ascii="Courier" w:hAnsi="Courier"/>
          <w:sz w:val="28"/>
          <w:szCs w:val="28"/>
          <w:lang w:val="en-GB"/>
        </w:rPr>
      </w:pPr>
      <w:r w:rsidRPr="00F0694A">
        <w:rPr>
          <w:rStyle w:val="lev"/>
          <w:rFonts w:ascii="Courier" w:hAnsi="Courier"/>
          <w:sz w:val="28"/>
          <w:szCs w:val="28"/>
          <w:lang w:val="en-GB"/>
        </w:rPr>
        <w:t xml:space="preserve">NF = </w:t>
      </w:r>
      <w:r w:rsidR="0090694F">
        <w:rPr>
          <w:rStyle w:val="lev"/>
          <w:rFonts w:ascii="Courier" w:hAnsi="Courier"/>
          <w:sz w:val="28"/>
          <w:szCs w:val="28"/>
          <w:lang w:val="en-GB"/>
        </w:rPr>
        <w:t>0.0414</w:t>
      </w:r>
    </w:p>
    <w:p w14:paraId="2573557A" w14:textId="77777777" w:rsidR="0081383B" w:rsidRDefault="0081383B" w:rsidP="0081383B">
      <w:pPr>
        <w:jc w:val="both"/>
        <w:rPr>
          <w:lang w:val="en-US" w:eastAsia="en-US"/>
        </w:rPr>
      </w:pPr>
    </w:p>
    <w:p w14:paraId="4C98237B" w14:textId="77777777" w:rsidR="00F0694A" w:rsidRDefault="00F0694A" w:rsidP="00F0694A">
      <w:pPr>
        <w:jc w:val="both"/>
        <w:rPr>
          <w:rStyle w:val="lev"/>
          <w:b w:val="0"/>
          <w:lang w:val="en-GB"/>
        </w:rPr>
      </w:pPr>
      <w:r>
        <w:rPr>
          <w:rStyle w:val="lev"/>
          <w:b w:val="0"/>
          <w:lang w:val="en-GB"/>
        </w:rPr>
        <w:t xml:space="preserve">With the help of the Fresnel number judge if the Fraunhofer approximation is valid in our case. </w:t>
      </w:r>
    </w:p>
    <w:p w14:paraId="2D8F5CCF" w14:textId="1EE962E0" w:rsidR="00F0694A" w:rsidRDefault="00F0694A" w:rsidP="00F0694A">
      <w:pPr>
        <w:jc w:val="both"/>
        <w:rPr>
          <w:rStyle w:val="lev"/>
          <w:b w:val="0"/>
          <w:lang w:val="en-GB"/>
        </w:rPr>
      </w:pPr>
    </w:p>
    <w:p w14:paraId="393D692D" w14:textId="1444E91A" w:rsidR="0090694F" w:rsidRPr="0090694F" w:rsidRDefault="00F0694A" w:rsidP="00130077">
      <w:pPr>
        <w:jc w:val="both"/>
        <w:rPr>
          <w:rStyle w:val="lev"/>
          <w:rFonts w:ascii="Courier" w:hAnsi="Courier"/>
          <w:lang w:val="en-GB"/>
        </w:rPr>
      </w:pPr>
      <w:r w:rsidRPr="0090694F">
        <w:rPr>
          <w:rStyle w:val="lev"/>
          <w:rFonts w:ascii="Courier" w:hAnsi="Courier"/>
          <w:lang w:val="en-GB"/>
        </w:rPr>
        <w:t xml:space="preserve">Is the Fraunhofer approximation valid? </w:t>
      </w:r>
      <w:r w:rsidR="00476E89" w:rsidRPr="0090694F">
        <w:rPr>
          <w:rStyle w:val="lev"/>
          <w:rFonts w:ascii="Courier" w:hAnsi="Courier"/>
          <w:highlight w:val="green"/>
          <w:lang w:val="en-GB"/>
        </w:rPr>
        <w:t>YES</w:t>
      </w:r>
      <w:r w:rsidR="0090694F">
        <w:rPr>
          <w:rStyle w:val="lev"/>
          <w:rFonts w:ascii="Courier" w:hAnsi="Courier"/>
          <w:lang w:val="en-GB"/>
        </w:rPr>
        <w:t>,</w:t>
      </w:r>
      <w:r w:rsidR="0090694F" w:rsidRPr="0090694F">
        <w:rPr>
          <w:rStyle w:val="lev"/>
          <w:rFonts w:ascii="Courier" w:hAnsi="Courier"/>
          <w:lang w:val="en-GB"/>
        </w:rPr>
        <w:t xml:space="preserve"> (</w:t>
      </w:r>
      <w:r w:rsidR="0090694F" w:rsidRPr="0090694F">
        <w:rPr>
          <w:rStyle w:val="lev"/>
          <w:rFonts w:ascii="Courier" w:hAnsi="Courier"/>
          <w:lang w:val="en-GB"/>
        </w:rPr>
        <w:t>NF</w:t>
      </w:r>
      <w:r w:rsidR="0090694F" w:rsidRPr="0090694F">
        <w:rPr>
          <w:rStyle w:val="lev"/>
          <w:rFonts w:ascii="Courier" w:hAnsi="Courier"/>
          <w:lang w:val="en-GB"/>
        </w:rPr>
        <w:t>&lt;&lt;1)</w:t>
      </w:r>
    </w:p>
    <w:p w14:paraId="6FE83A7A" w14:textId="77777777" w:rsidR="00F0694A" w:rsidRDefault="00F0694A" w:rsidP="00F0694A">
      <w:pPr>
        <w:jc w:val="both"/>
        <w:rPr>
          <w:rStyle w:val="lev"/>
          <w:b w:val="0"/>
          <w:lang w:val="en-GB"/>
        </w:rPr>
      </w:pPr>
    </w:p>
    <w:p w14:paraId="43AF2A31" w14:textId="063D3D50" w:rsidR="0081383B" w:rsidRDefault="00F0694A" w:rsidP="0081383B">
      <w:pPr>
        <w:jc w:val="both"/>
        <w:rPr>
          <w:lang w:val="en-US" w:eastAsia="en-US"/>
        </w:rPr>
      </w:pPr>
      <w:r>
        <w:rPr>
          <w:rStyle w:val="lev"/>
          <w:b w:val="0"/>
          <w:lang w:val="en-GB"/>
        </w:rPr>
        <w:t>P</w:t>
      </w:r>
      <w:r w:rsidR="00476E89">
        <w:rPr>
          <w:rStyle w:val="lev"/>
          <w:b w:val="0"/>
          <w:lang w:val="en-GB"/>
        </w:rPr>
        <w:t>resent diffraction pattern line-</w:t>
      </w:r>
      <w:r>
        <w:rPr>
          <w:rStyle w:val="lev"/>
          <w:b w:val="0"/>
          <w:lang w:val="en-GB"/>
        </w:rPr>
        <w:t xml:space="preserve">plots and compare the position of minimum intensity for measurement and theory. Compare the first minimum of measured diffraction curve with theory. </w:t>
      </w:r>
    </w:p>
    <w:p w14:paraId="707736BA" w14:textId="77777777" w:rsidR="001B3DB9" w:rsidRDefault="001B3DB9" w:rsidP="0081383B">
      <w:pPr>
        <w:jc w:val="both"/>
        <w:rPr>
          <w:lang w:val="en-US" w:eastAsia="en-US"/>
        </w:rPr>
      </w:pPr>
    </w:p>
    <w:p w14:paraId="0B75CA66" w14:textId="3AECB787" w:rsidR="0081383B" w:rsidRDefault="009A1C65" w:rsidP="00F0694A">
      <w:pPr>
        <w:jc w:val="center"/>
        <w:rPr>
          <w:lang w:val="en-US" w:eastAsia="en-US"/>
        </w:rPr>
      </w:pPr>
      <w:r w:rsidRPr="009A1C65">
        <w:rPr>
          <w:lang w:val="en-US" w:eastAsia="en-US"/>
        </w:rPr>
        <w:drawing>
          <wp:inline distT="0" distB="0" distL="0" distR="0" wp14:anchorId="2649991A" wp14:editId="2D55F02C">
            <wp:extent cx="3613785" cy="3435156"/>
            <wp:effectExtent l="0" t="0" r="5715" b="0"/>
            <wp:docPr id="847370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0261" name=""/>
                    <pic:cNvPicPr/>
                  </pic:nvPicPr>
                  <pic:blipFill>
                    <a:blip r:embed="rId14"/>
                    <a:stretch>
                      <a:fillRect/>
                    </a:stretch>
                  </pic:blipFill>
                  <pic:spPr>
                    <a:xfrm>
                      <a:off x="0" y="0"/>
                      <a:ext cx="3626776" cy="3447505"/>
                    </a:xfrm>
                    <a:prstGeom prst="rect">
                      <a:avLst/>
                    </a:prstGeom>
                  </pic:spPr>
                </pic:pic>
              </a:graphicData>
            </a:graphic>
          </wp:inline>
        </w:drawing>
      </w:r>
    </w:p>
    <w:p w14:paraId="36F244CF" w14:textId="77777777" w:rsidR="001B3DB9" w:rsidRDefault="001B3DB9" w:rsidP="0081383B">
      <w:pPr>
        <w:jc w:val="both"/>
        <w:rPr>
          <w:b/>
          <w:lang w:val="en-US" w:eastAsia="en-US"/>
        </w:rPr>
      </w:pPr>
    </w:p>
    <w:p w14:paraId="247F138B" w14:textId="616E1641" w:rsidR="00476E89" w:rsidRDefault="00476E89" w:rsidP="0081383B">
      <w:pPr>
        <w:jc w:val="both"/>
        <w:rPr>
          <w:b/>
          <w:lang w:val="en-US" w:eastAsia="en-US"/>
        </w:rPr>
      </w:pPr>
      <w:r>
        <w:rPr>
          <w:b/>
          <w:lang w:val="en-US" w:eastAsia="en-US"/>
        </w:rPr>
        <w:t xml:space="preserve">For the slit we can use the analytical diffraction equation to </w:t>
      </w:r>
      <w:r w:rsidR="000A739E">
        <w:rPr>
          <w:b/>
          <w:lang w:val="en-US" w:eastAsia="en-US"/>
        </w:rPr>
        <w:t>verify</w:t>
      </w:r>
      <w:r>
        <w:rPr>
          <w:b/>
          <w:lang w:val="en-US" w:eastAsia="en-US"/>
        </w:rPr>
        <w:t xml:space="preserve"> our results. The zeros of intensity </w:t>
      </w:r>
      <w:r w:rsidR="0091469A">
        <w:rPr>
          <w:b/>
          <w:lang w:val="en-US" w:eastAsia="en-US"/>
        </w:rPr>
        <w:t xml:space="preserve">for the first order diffraction minima </w:t>
      </w:r>
      <w:r w:rsidR="00EB51AF">
        <w:rPr>
          <w:b/>
          <w:lang w:val="en-US" w:eastAsia="en-US"/>
        </w:rPr>
        <w:t>of</w:t>
      </w:r>
      <w:r>
        <w:rPr>
          <w:b/>
          <w:lang w:val="en-US" w:eastAsia="en-US"/>
        </w:rPr>
        <w:t xml:space="preserve"> a slit are given by the equation </w:t>
      </w:r>
    </w:p>
    <w:p w14:paraId="130E86DC" w14:textId="77777777" w:rsidR="00476E89" w:rsidRPr="00476E89" w:rsidRDefault="00476E89" w:rsidP="0081383B">
      <w:pPr>
        <w:jc w:val="both"/>
        <w:rPr>
          <w:lang w:val="en-US" w:eastAsia="en-US"/>
        </w:rPr>
      </w:pPr>
    </w:p>
    <w:p w14:paraId="6A05FFC3" w14:textId="2BD4A9F4" w:rsidR="00476E89" w:rsidRPr="002967D5" w:rsidRDefault="00000000" w:rsidP="00476E89">
      <w:pPr>
        <w:jc w:val="center"/>
        <w:rPr>
          <w:sz w:val="32"/>
          <w:szCs w:val="32"/>
        </w:rPr>
      </w:pPr>
      <m:oMathPara>
        <m:oMath>
          <m:func>
            <m:funcPr>
              <m:ctrlPr>
                <w:rPr>
                  <w:rFonts w:ascii="Cambria Math" w:hAnsi="Cambria Math"/>
                  <w:i/>
                  <w:noProof/>
                  <w:sz w:val="32"/>
                  <w:szCs w:val="32"/>
                </w:rPr>
              </m:ctrlPr>
            </m:funcPr>
            <m:fName>
              <m:r>
                <m:rPr>
                  <m:sty m:val="p"/>
                </m:rPr>
                <w:rPr>
                  <w:rFonts w:ascii="Cambria Math" w:hAnsi="Cambria Math"/>
                  <w:noProof/>
                  <w:sz w:val="32"/>
                  <w:szCs w:val="32"/>
                </w:rPr>
                <m:t>sin</m:t>
              </m:r>
            </m:fName>
            <m:e>
              <m:d>
                <m:dPr>
                  <m:ctrlPr>
                    <w:rPr>
                      <w:rFonts w:ascii="Cambria Math" w:hAnsi="Cambria Math"/>
                      <w:i/>
                      <w:noProof/>
                      <w:sz w:val="32"/>
                      <w:szCs w:val="32"/>
                    </w:rPr>
                  </m:ctrlPr>
                </m:dPr>
                <m:e>
                  <m:r>
                    <w:rPr>
                      <w:rFonts w:ascii="Cambria Math" w:hAnsi="Cambria Math"/>
                      <w:noProof/>
                      <w:sz w:val="32"/>
                      <w:szCs w:val="32"/>
                    </w:rPr>
                    <m:t>θ</m:t>
                  </m:r>
                </m:e>
              </m:d>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λ</m:t>
                  </m:r>
                </m:num>
                <m:den>
                  <m:r>
                    <w:rPr>
                      <w:rFonts w:ascii="Cambria Math" w:hAnsi="Cambria Math"/>
                      <w:noProof/>
                      <w:sz w:val="32"/>
                      <w:szCs w:val="32"/>
                    </w:rPr>
                    <m:t>W</m:t>
                  </m:r>
                </m:den>
              </m:f>
            </m:e>
          </m:func>
        </m:oMath>
      </m:oMathPara>
    </w:p>
    <w:p w14:paraId="0BAFF68E" w14:textId="77777777" w:rsidR="00476E89" w:rsidRDefault="00476E89" w:rsidP="00476E89">
      <w:pPr>
        <w:jc w:val="center"/>
      </w:pPr>
    </w:p>
    <w:p w14:paraId="1597A2BD" w14:textId="3E49AF3E" w:rsidR="00476E89" w:rsidRDefault="00476E89" w:rsidP="0091469A">
      <w:pPr>
        <w:jc w:val="both"/>
        <w:rPr>
          <w:lang w:val="en-US" w:eastAsia="en-US"/>
        </w:rPr>
      </w:pPr>
      <w:r>
        <w:rPr>
          <w:lang w:val="en-US" w:eastAsia="en-US"/>
        </w:rPr>
        <w:t>where</w:t>
      </w:r>
      <w:r w:rsidRPr="00476E89">
        <w:rPr>
          <w:lang w:val="en-US" w:eastAsia="en-US"/>
        </w:rPr>
        <w:t xml:space="preserve"> </w:t>
      </w:r>
      <w:r>
        <w:rPr>
          <w:rFonts w:ascii="Symbol" w:hAnsi="Symbol"/>
          <w:lang w:val="en-US" w:eastAsia="en-US"/>
        </w:rPr>
        <w:t></w:t>
      </w:r>
      <w:r w:rsidRPr="00476E89">
        <w:rPr>
          <w:lang w:val="en-US" w:eastAsia="en-US"/>
        </w:rPr>
        <w:t xml:space="preserve"> is </w:t>
      </w:r>
      <w:r>
        <w:rPr>
          <w:lang w:val="en-US" w:eastAsia="en-US"/>
        </w:rPr>
        <w:t>the</w:t>
      </w:r>
      <w:r w:rsidRPr="00476E89">
        <w:rPr>
          <w:lang w:val="en-US" w:eastAsia="en-US"/>
        </w:rPr>
        <w:t xml:space="preserve"> diffraction </w:t>
      </w:r>
      <w:r>
        <w:rPr>
          <w:lang w:val="en-US" w:eastAsia="en-US"/>
        </w:rPr>
        <w:t xml:space="preserve">angle, </w:t>
      </w:r>
      <w:r w:rsidR="002967D5">
        <w:rPr>
          <w:lang w:val="en-US" w:eastAsia="en-US"/>
        </w:rPr>
        <w:t>W</w:t>
      </w:r>
      <w:r w:rsidRPr="00476E89">
        <w:rPr>
          <w:lang w:val="en-US" w:eastAsia="en-US"/>
        </w:rPr>
        <w:t xml:space="preserve"> </w:t>
      </w:r>
      <w:r>
        <w:rPr>
          <w:lang w:val="en-US" w:eastAsia="en-US"/>
        </w:rPr>
        <w:t xml:space="preserve">is the </w:t>
      </w:r>
      <w:r w:rsidRPr="00476E89">
        <w:rPr>
          <w:lang w:val="en-US" w:eastAsia="en-US"/>
        </w:rPr>
        <w:t>slit width</w:t>
      </w:r>
      <w:r>
        <w:rPr>
          <w:lang w:val="en-US" w:eastAsia="en-US"/>
        </w:rPr>
        <w:t xml:space="preserve"> and </w:t>
      </w:r>
      <w:r w:rsidRPr="00476E89">
        <w:rPr>
          <w:rFonts w:ascii="Symbol" w:hAnsi="Symbol"/>
          <w:lang w:val="en-US" w:eastAsia="en-US"/>
        </w:rPr>
        <w:t></w:t>
      </w:r>
      <w:r>
        <w:rPr>
          <w:lang w:val="en-US" w:eastAsia="en-US"/>
        </w:rPr>
        <w:t xml:space="preserve"> is the wavelength. </w:t>
      </w:r>
    </w:p>
    <w:p w14:paraId="26B53984" w14:textId="77777777" w:rsidR="0091469A" w:rsidRPr="0091469A" w:rsidRDefault="0091469A" w:rsidP="0091469A">
      <w:pPr>
        <w:jc w:val="both"/>
        <w:rPr>
          <w:lang w:val="en-US" w:eastAsia="en-US"/>
        </w:rPr>
      </w:pPr>
    </w:p>
    <w:p w14:paraId="7447FE98" w14:textId="3AFFC979" w:rsidR="00F77BB3" w:rsidRDefault="00476E89" w:rsidP="0081383B">
      <w:pPr>
        <w:jc w:val="both"/>
        <w:rPr>
          <w:lang w:val="en-US"/>
        </w:rPr>
      </w:pPr>
      <w:r>
        <w:rPr>
          <w:b/>
          <w:lang w:val="en-US" w:eastAsia="en-US"/>
        </w:rPr>
        <w:lastRenderedPageBreak/>
        <w:t>In the experiment</w:t>
      </w:r>
      <w:r w:rsidR="00E030E5">
        <w:rPr>
          <w:b/>
          <w:lang w:val="en-US" w:eastAsia="en-US"/>
        </w:rPr>
        <w:t>,</w:t>
      </w:r>
      <w:r>
        <w:rPr>
          <w:b/>
          <w:lang w:val="en-US" w:eastAsia="en-US"/>
        </w:rPr>
        <w:t xml:space="preserve"> the distance from the slit to the camera is z. On our camera image</w:t>
      </w:r>
      <w:r w:rsidR="00525337">
        <w:rPr>
          <w:b/>
          <w:lang w:val="en-US" w:eastAsia="en-US"/>
        </w:rPr>
        <w:t>,</w:t>
      </w:r>
      <w:r>
        <w:rPr>
          <w:b/>
          <w:lang w:val="en-US" w:eastAsia="en-US"/>
        </w:rPr>
        <w:t xml:space="preserve"> the position</w:t>
      </w:r>
      <w:r w:rsidR="00A2677A">
        <w:rPr>
          <w:b/>
          <w:lang w:val="en-US" w:eastAsia="en-US"/>
        </w:rPr>
        <w:t>s</w:t>
      </w:r>
      <w:r>
        <w:rPr>
          <w:b/>
          <w:lang w:val="en-US" w:eastAsia="en-US"/>
        </w:rPr>
        <w:t xml:space="preserve"> x of the minim</w:t>
      </w:r>
      <w:r w:rsidR="007E3437">
        <w:rPr>
          <w:b/>
          <w:lang w:val="en-US" w:eastAsia="en-US"/>
        </w:rPr>
        <w:t>a</w:t>
      </w:r>
      <w:r>
        <w:rPr>
          <w:b/>
          <w:lang w:val="en-US" w:eastAsia="en-US"/>
        </w:rPr>
        <w:t xml:space="preserve"> are given by the relation </w:t>
      </w:r>
      <w:r w:rsidRPr="0076624A">
        <w:rPr>
          <w:b/>
          <w:bCs/>
          <w:lang w:val="en-US" w:eastAsia="en-US"/>
        </w:rPr>
        <w:t xml:space="preserve"> </w:t>
      </w:r>
      <m:oMath>
        <m:func>
          <m:funcPr>
            <m:ctrlPr>
              <w:rPr>
                <w:rFonts w:ascii="Cambria Math" w:hAnsi="Cambria Math"/>
                <w:b/>
                <w:bCs/>
                <w:i/>
                <w:noProof/>
              </w:rPr>
            </m:ctrlPr>
          </m:funcPr>
          <m:fName>
            <m:r>
              <m:rPr>
                <m:sty m:val="b"/>
              </m:rPr>
              <w:rPr>
                <w:rFonts w:ascii="Cambria Math" w:hAnsi="Cambria Math"/>
                <w:noProof/>
                <w:lang w:val="en-US"/>
              </w:rPr>
              <m:t>tan</m:t>
            </m:r>
          </m:fName>
          <m:e>
            <m:r>
              <m:rPr>
                <m:sty m:val="bi"/>
              </m:rPr>
              <w:rPr>
                <w:rFonts w:ascii="Cambria Math" w:hAnsi="Cambria Math"/>
                <w:noProof/>
              </w:rPr>
              <m:t>θ</m:t>
            </m:r>
            <m:r>
              <m:rPr>
                <m:sty m:val="bi"/>
              </m:rPr>
              <w:rPr>
                <w:rFonts w:ascii="Cambria Math" w:hAnsi="Cambria Math"/>
                <w:noProof/>
                <w:lang w:val="en-US"/>
              </w:rPr>
              <m:t>=</m:t>
            </m:r>
            <m:f>
              <m:fPr>
                <m:ctrlPr>
                  <w:rPr>
                    <w:rFonts w:ascii="Cambria Math" w:hAnsi="Cambria Math"/>
                    <w:b/>
                    <w:bCs/>
                    <w:i/>
                    <w:noProof/>
                  </w:rPr>
                </m:ctrlPr>
              </m:fPr>
              <m:num>
                <m:r>
                  <m:rPr>
                    <m:sty m:val="bi"/>
                  </m:rPr>
                  <w:rPr>
                    <w:rFonts w:ascii="Cambria Math" w:hAnsi="Cambria Math"/>
                    <w:noProof/>
                  </w:rPr>
                  <m:t>x</m:t>
                </m:r>
              </m:num>
              <m:den>
                <m:r>
                  <m:rPr>
                    <m:sty m:val="bi"/>
                  </m:rPr>
                  <w:rPr>
                    <w:rFonts w:ascii="Cambria Math" w:hAnsi="Cambria Math"/>
                    <w:noProof/>
                  </w:rPr>
                  <m:t>z</m:t>
                </m:r>
              </m:den>
            </m:f>
          </m:e>
        </m:func>
      </m:oMath>
      <w:r w:rsidRPr="0076624A">
        <w:rPr>
          <w:b/>
          <w:bCs/>
          <w:lang w:val="en-US"/>
        </w:rPr>
        <w:t xml:space="preserve"> </w:t>
      </w:r>
      <w:r w:rsidR="0091469A" w:rsidRPr="0076624A">
        <w:rPr>
          <w:b/>
          <w:bCs/>
          <w:lang w:val="en-US"/>
        </w:rPr>
        <w:t xml:space="preserve"> </w:t>
      </w:r>
      <w:r w:rsidRPr="0076624A">
        <w:rPr>
          <w:b/>
          <w:bCs/>
          <w:lang w:val="en-US"/>
        </w:rPr>
        <w:t xml:space="preserve">and with the </w:t>
      </w:r>
      <w:r w:rsidR="00F77BB3" w:rsidRPr="0076624A">
        <w:rPr>
          <w:b/>
          <w:bCs/>
          <w:lang w:val="en-US"/>
        </w:rPr>
        <w:t>diffraction</w:t>
      </w:r>
      <w:r w:rsidR="00D37F62" w:rsidRPr="0076624A">
        <w:rPr>
          <w:b/>
          <w:bCs/>
          <w:lang w:val="en-US"/>
        </w:rPr>
        <w:t xml:space="preserve"> angle </w:t>
      </w:r>
      <w:r w:rsidR="00F77BB3" w:rsidRPr="0076624A">
        <w:rPr>
          <w:rFonts w:ascii="Symbol" w:hAnsi="Symbol"/>
          <w:b/>
          <w:bCs/>
          <w:lang w:val="en-US"/>
        </w:rPr>
        <w:t></w:t>
      </w:r>
      <w:r w:rsidR="00F77BB3" w:rsidRPr="0076624A">
        <w:rPr>
          <w:b/>
          <w:bCs/>
          <w:lang w:val="en-US"/>
        </w:rPr>
        <w:t xml:space="preserve"> </w:t>
      </w:r>
      <w:r w:rsidR="00D37F62" w:rsidRPr="0076624A">
        <w:rPr>
          <w:b/>
          <w:bCs/>
          <w:lang w:val="en-US"/>
        </w:rPr>
        <w:t>from above</w:t>
      </w:r>
      <w:r w:rsidR="002F0B44">
        <w:rPr>
          <w:b/>
          <w:bCs/>
          <w:lang w:val="en-US"/>
        </w:rPr>
        <w:t>, we have</w:t>
      </w:r>
      <w:r w:rsidR="00D37F62" w:rsidRPr="00F77BB3">
        <w:rPr>
          <w:lang w:val="en-US"/>
        </w:rPr>
        <w:t xml:space="preserve"> </w:t>
      </w:r>
    </w:p>
    <w:p w14:paraId="708D9ECA" w14:textId="1E72A4FA" w:rsidR="00476E89" w:rsidRPr="00E24658" w:rsidRDefault="00B23B11" w:rsidP="009C7BFB">
      <w:pPr>
        <w:ind w:left="1416" w:firstLine="708"/>
        <w:jc w:val="both"/>
        <w:rPr>
          <w:sz w:val="28"/>
          <w:szCs w:val="28"/>
        </w:rPr>
      </w:pPr>
      <m:oMathPara>
        <m:oMath>
          <m:r>
            <w:rPr>
              <w:rFonts w:ascii="Cambria Math" w:hAnsi="Cambria Math"/>
              <w:noProof/>
              <w:sz w:val="32"/>
              <w:szCs w:val="32"/>
            </w:rPr>
            <m:t>x=z</m:t>
          </m:r>
          <m:func>
            <m:funcPr>
              <m:ctrlPr>
                <w:rPr>
                  <w:rFonts w:ascii="Cambria Math" w:hAnsi="Cambria Math"/>
                  <w:i/>
                  <w:noProof/>
                  <w:sz w:val="32"/>
                  <w:szCs w:val="32"/>
                </w:rPr>
              </m:ctrlPr>
            </m:funcPr>
            <m:fName>
              <m:r>
                <m:rPr>
                  <m:sty m:val="p"/>
                </m:rPr>
                <w:rPr>
                  <w:rFonts w:ascii="Cambria Math" w:hAnsi="Cambria Math"/>
                  <w:noProof/>
                  <w:sz w:val="32"/>
                  <w:szCs w:val="32"/>
                </w:rPr>
                <m:t>tan</m:t>
              </m:r>
            </m:fName>
            <m:e>
              <m:d>
                <m:dPr>
                  <m:ctrlPr>
                    <w:rPr>
                      <w:rFonts w:ascii="Cambria Math" w:hAnsi="Cambria Math"/>
                      <w:i/>
                      <w:noProof/>
                      <w:sz w:val="32"/>
                      <w:szCs w:val="32"/>
                    </w:rPr>
                  </m:ctrlPr>
                </m:dPr>
                <m:e>
                  <m:r>
                    <w:rPr>
                      <w:rFonts w:ascii="Cambria Math" w:hAnsi="Cambria Math"/>
                      <w:noProof/>
                      <w:sz w:val="32"/>
                      <w:szCs w:val="32"/>
                    </w:rPr>
                    <m:t>θ</m:t>
                  </m:r>
                </m:e>
              </m:d>
              <m:r>
                <w:rPr>
                  <w:rFonts w:ascii="Cambria Math" w:hAnsi="Cambria Math"/>
                  <w:noProof/>
                  <w:sz w:val="32"/>
                  <w:szCs w:val="32"/>
                </w:rPr>
                <m:t>=z</m:t>
              </m:r>
              <m:func>
                <m:funcPr>
                  <m:ctrlPr>
                    <w:rPr>
                      <w:rFonts w:ascii="Cambria Math" w:hAnsi="Cambria Math"/>
                      <w:i/>
                      <w:noProof/>
                      <w:sz w:val="32"/>
                      <w:szCs w:val="32"/>
                    </w:rPr>
                  </m:ctrlPr>
                </m:funcPr>
                <m:fName>
                  <m:r>
                    <m:rPr>
                      <m:sty m:val="p"/>
                    </m:rPr>
                    <w:rPr>
                      <w:rFonts w:ascii="Cambria Math" w:hAnsi="Cambria Math"/>
                      <w:noProof/>
                      <w:sz w:val="32"/>
                      <w:szCs w:val="32"/>
                    </w:rPr>
                    <m:t>tan</m:t>
                  </m:r>
                </m:fName>
                <m:e>
                  <m:d>
                    <m:dPr>
                      <m:ctrlPr>
                        <w:rPr>
                          <w:rFonts w:ascii="Cambria Math" w:hAnsi="Cambria Math"/>
                          <w:i/>
                          <w:noProof/>
                          <w:sz w:val="32"/>
                          <w:szCs w:val="32"/>
                        </w:rPr>
                      </m:ctrlPr>
                    </m:dPr>
                    <m:e>
                      <m:func>
                        <m:funcPr>
                          <m:ctrlPr>
                            <w:rPr>
                              <w:rFonts w:ascii="Cambria Math" w:hAnsi="Cambria Math"/>
                              <w:i/>
                              <w:noProof/>
                              <w:sz w:val="32"/>
                              <w:szCs w:val="32"/>
                            </w:rPr>
                          </m:ctrlPr>
                        </m:funcPr>
                        <m:fName>
                          <m:r>
                            <m:rPr>
                              <m:sty m:val="p"/>
                            </m:rPr>
                            <w:rPr>
                              <w:rFonts w:ascii="Cambria Math" w:hAnsi="Cambria Math"/>
                              <w:noProof/>
                              <w:sz w:val="32"/>
                              <w:szCs w:val="32"/>
                            </w:rPr>
                            <m:t>arcsin</m:t>
                          </m:r>
                        </m:fName>
                        <m:e>
                          <m:d>
                            <m:dPr>
                              <m:ctrlPr>
                                <w:rPr>
                                  <w:rFonts w:ascii="Cambria Math" w:hAnsi="Cambria Math"/>
                                  <w:i/>
                                  <w:noProof/>
                                  <w:sz w:val="32"/>
                                  <w:szCs w:val="32"/>
                                </w:rPr>
                              </m:ctrlPr>
                            </m:dPr>
                            <m:e>
                              <m:f>
                                <m:fPr>
                                  <m:ctrlPr>
                                    <w:rPr>
                                      <w:rFonts w:ascii="Cambria Math" w:hAnsi="Cambria Math"/>
                                      <w:i/>
                                      <w:noProof/>
                                      <w:sz w:val="32"/>
                                      <w:szCs w:val="32"/>
                                    </w:rPr>
                                  </m:ctrlPr>
                                </m:fPr>
                                <m:num>
                                  <m:r>
                                    <w:rPr>
                                      <w:rFonts w:ascii="Cambria Math" w:hAnsi="Cambria Math"/>
                                      <w:noProof/>
                                      <w:sz w:val="32"/>
                                      <w:szCs w:val="32"/>
                                    </w:rPr>
                                    <m:t>λ</m:t>
                                  </m:r>
                                </m:num>
                                <m:den>
                                  <m:r>
                                    <w:rPr>
                                      <w:rFonts w:ascii="Cambria Math" w:hAnsi="Cambria Math"/>
                                      <w:noProof/>
                                      <w:sz w:val="32"/>
                                      <w:szCs w:val="32"/>
                                    </w:rPr>
                                    <m:t>W</m:t>
                                  </m:r>
                                </m:den>
                              </m:f>
                            </m:e>
                          </m:d>
                        </m:e>
                      </m:func>
                    </m:e>
                  </m:d>
                </m:e>
              </m:func>
            </m:e>
          </m:func>
        </m:oMath>
      </m:oMathPara>
    </w:p>
    <w:p w14:paraId="7E85146B" w14:textId="77777777" w:rsidR="00F77BB3" w:rsidRPr="00F77BB3" w:rsidRDefault="00F77BB3" w:rsidP="0081383B">
      <w:pPr>
        <w:jc w:val="both"/>
        <w:rPr>
          <w:lang w:val="en-US"/>
        </w:rPr>
      </w:pPr>
    </w:p>
    <w:p w14:paraId="44BFD468" w14:textId="41148F68" w:rsidR="00F77BB3" w:rsidRPr="00F77BB3" w:rsidRDefault="00F77BB3" w:rsidP="0081383B">
      <w:pPr>
        <w:jc w:val="both"/>
        <w:rPr>
          <w:lang w:val="en-US"/>
        </w:rPr>
      </w:pPr>
      <w:r w:rsidRPr="00F77BB3">
        <w:rPr>
          <w:lang w:val="en-US"/>
        </w:rPr>
        <w:t>Calculate the value</w:t>
      </w:r>
      <w:r w:rsidR="00901235">
        <w:rPr>
          <w:lang w:val="en-US"/>
        </w:rPr>
        <w:t>s</w:t>
      </w:r>
      <w:r w:rsidRPr="00F77BB3">
        <w:rPr>
          <w:lang w:val="en-US"/>
        </w:rPr>
        <w:t xml:space="preserve"> for x and compare them with your measurement and simulation!</w:t>
      </w:r>
    </w:p>
    <w:p w14:paraId="526D4368" w14:textId="77777777" w:rsidR="00F77BB3" w:rsidRPr="00F77BB3" w:rsidRDefault="00F77BB3" w:rsidP="0081383B">
      <w:pPr>
        <w:jc w:val="both"/>
        <w:rPr>
          <w:b/>
          <w:lang w:val="en-US" w:eastAsia="en-US"/>
        </w:rPr>
      </w:pPr>
    </w:p>
    <w:p w14:paraId="1D1F40BA" w14:textId="13EF9F14" w:rsidR="00867826" w:rsidRDefault="001B3DB9" w:rsidP="0081383B">
      <w:pPr>
        <w:jc w:val="both"/>
        <w:rPr>
          <w:lang w:val="en-US" w:eastAsia="en-US"/>
        </w:rPr>
      </w:pPr>
      <w:r w:rsidRPr="00EF18CC">
        <w:rPr>
          <w:noProof/>
          <w:lang w:val="en-US" w:eastAsia="en-US"/>
        </w:rPr>
        <mc:AlternateContent>
          <mc:Choice Requires="wps">
            <w:drawing>
              <wp:inline distT="0" distB="0" distL="0" distR="0" wp14:anchorId="666D37B3" wp14:editId="1F632370">
                <wp:extent cx="5608320" cy="3786188"/>
                <wp:effectExtent l="0" t="0" r="11430" b="24130"/>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3786188"/>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2368642" w14:textId="03E7120D" w:rsidR="009C7BFB" w:rsidRPr="00B03538" w:rsidRDefault="009A1C65" w:rsidP="001B3DB9">
                            <w:pPr>
                              <w:rPr>
                                <w:lang w:val="en-US"/>
                              </w:rPr>
                            </w:pPr>
                            <w:r>
                              <w:rPr>
                                <w:noProof/>
                              </w:rPr>
                              <w:drawing>
                                <wp:inline distT="0" distB="0" distL="0" distR="0" wp14:anchorId="52AC2AA7" wp14:editId="58083803">
                                  <wp:extent cx="5474421" cy="3309938"/>
                                  <wp:effectExtent l="0" t="0" r="0" b="5080"/>
                                  <wp:docPr id="573537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7506" name=""/>
                                          <pic:cNvPicPr/>
                                        </pic:nvPicPr>
                                        <pic:blipFill>
                                          <a:blip r:embed="rId15"/>
                                          <a:stretch>
                                            <a:fillRect/>
                                          </a:stretch>
                                        </pic:blipFill>
                                        <pic:spPr>
                                          <a:xfrm>
                                            <a:off x="0" y="0"/>
                                            <a:ext cx="5482364" cy="3314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D37B3" id="_x0000_s1027" type="#_x0000_t202" style="width:441.6pt;height:29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" filled="f">
                <v:path arrowok="t"/>
                <v:textbox>
                  <w:txbxContent>
                    <w:p w14:paraId="22368642" w14:textId="03E7120D" w:rsidR="009C7BFB" w:rsidRPr="00B03538" w:rsidRDefault="009A1C65" w:rsidP="001B3DB9">
                      <w:pPr>
                        <w:rPr>
                          <w:lang w:val="en-US"/>
                        </w:rPr>
                      </w:pPr>
                      <w:r>
                        <w:rPr>
                          <w:noProof/>
                        </w:rPr>
                        <w:drawing>
                          <wp:inline distT="0" distB="0" distL="0" distR="0" wp14:anchorId="52AC2AA7" wp14:editId="58083803">
                            <wp:extent cx="5474421" cy="3309938"/>
                            <wp:effectExtent l="0" t="0" r="0" b="5080"/>
                            <wp:docPr id="573537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7506" name=""/>
                                    <pic:cNvPicPr/>
                                  </pic:nvPicPr>
                                  <pic:blipFill>
                                    <a:blip r:embed="rId15"/>
                                    <a:stretch>
                                      <a:fillRect/>
                                    </a:stretch>
                                  </pic:blipFill>
                                  <pic:spPr>
                                    <a:xfrm>
                                      <a:off x="0" y="0"/>
                                      <a:ext cx="5482364" cy="3314740"/>
                                    </a:xfrm>
                                    <a:prstGeom prst="rect">
                                      <a:avLst/>
                                    </a:prstGeom>
                                  </pic:spPr>
                                </pic:pic>
                              </a:graphicData>
                            </a:graphic>
                          </wp:inline>
                        </w:drawing>
                      </w:r>
                    </w:p>
                  </w:txbxContent>
                </v:textbox>
                <w10:anchorlock/>
              </v:shape>
            </w:pict>
          </mc:Fallback>
        </mc:AlternateContent>
      </w:r>
    </w:p>
    <w:p w14:paraId="6AB683FA" w14:textId="77777777" w:rsidR="00867826" w:rsidRDefault="00867826">
      <w:pPr>
        <w:rPr>
          <w:lang w:val="en-US" w:eastAsia="en-US"/>
        </w:rPr>
      </w:pPr>
      <w:r>
        <w:rPr>
          <w:lang w:val="en-US" w:eastAsia="en-US"/>
        </w:rPr>
        <w:br w:type="page"/>
      </w:r>
    </w:p>
    <w:p w14:paraId="5503F58A" w14:textId="77777777" w:rsidR="0081383B" w:rsidRDefault="0081383B" w:rsidP="0081383B">
      <w:pPr>
        <w:jc w:val="both"/>
        <w:rPr>
          <w:lang w:val="en-US" w:eastAsia="en-US"/>
        </w:rPr>
      </w:pPr>
    </w:p>
    <w:p w14:paraId="31F27E35" w14:textId="77777777" w:rsidR="0081383B" w:rsidRDefault="0081383B" w:rsidP="0081383B">
      <w:pPr>
        <w:jc w:val="both"/>
        <w:rPr>
          <w:lang w:val="en-US" w:eastAsia="en-US"/>
        </w:rPr>
      </w:pPr>
    </w:p>
    <w:p w14:paraId="54A2F539" w14:textId="09008BC2" w:rsidR="0081383B" w:rsidRDefault="000C3E73" w:rsidP="0081383B">
      <w:pPr>
        <w:pStyle w:val="Titre2"/>
      </w:pPr>
      <w:r>
        <w:t>3.</w:t>
      </w:r>
      <w:r w:rsidR="0081383B">
        <w:tab/>
        <w:t xml:space="preserve">Grating diffraction and Fourier transform </w:t>
      </w:r>
    </w:p>
    <w:p w14:paraId="3A1BD199" w14:textId="0B035D3D" w:rsidR="009C7BFB" w:rsidRDefault="0081383B" w:rsidP="0081383B">
      <w:pPr>
        <w:jc w:val="both"/>
        <w:rPr>
          <w:rStyle w:val="lev"/>
          <w:b w:val="0"/>
          <w:lang w:val="en-GB"/>
        </w:rPr>
      </w:pPr>
      <w:r w:rsidRPr="00D20755">
        <w:rPr>
          <w:rStyle w:val="lev"/>
          <w:b w:val="0"/>
          <w:lang w:val="en-GB"/>
        </w:rPr>
        <w:t>Present</w:t>
      </w:r>
      <w:r w:rsidR="008411DC">
        <w:rPr>
          <w:rStyle w:val="lev"/>
          <w:b w:val="0"/>
          <w:lang w:val="en-GB"/>
        </w:rPr>
        <w:t xml:space="preserve"> </w:t>
      </w:r>
      <w:r w:rsidRPr="00D20755">
        <w:rPr>
          <w:rStyle w:val="lev"/>
          <w:b w:val="0"/>
          <w:lang w:val="en-GB"/>
        </w:rPr>
        <w:t>image</w:t>
      </w:r>
      <w:r w:rsidR="008411DC">
        <w:rPr>
          <w:rStyle w:val="lev"/>
          <w:b w:val="0"/>
          <w:lang w:val="en-GB"/>
        </w:rPr>
        <w:t>s</w:t>
      </w:r>
      <w:r w:rsidRPr="00D20755">
        <w:rPr>
          <w:rStyle w:val="lev"/>
          <w:b w:val="0"/>
          <w:lang w:val="en-GB"/>
        </w:rPr>
        <w:t xml:space="preserve"> </w:t>
      </w:r>
      <w:r>
        <w:rPr>
          <w:rStyle w:val="lev"/>
          <w:b w:val="0"/>
          <w:lang w:val="en-GB"/>
        </w:rPr>
        <w:t xml:space="preserve">of the measured diffracted intensity </w:t>
      </w:r>
      <w:r w:rsidRPr="00D20755">
        <w:rPr>
          <w:rStyle w:val="lev"/>
          <w:b w:val="0"/>
          <w:lang w:val="en-GB"/>
        </w:rPr>
        <w:t>for each</w:t>
      </w:r>
      <w:r>
        <w:rPr>
          <w:rStyle w:val="lev"/>
          <w:b w:val="0"/>
          <w:lang w:val="en-GB"/>
        </w:rPr>
        <w:t xml:space="preserve"> grating </w:t>
      </w:r>
      <w:r w:rsidR="008411DC">
        <w:rPr>
          <w:rStyle w:val="lev"/>
          <w:b w:val="0"/>
          <w:lang w:val="en-GB"/>
        </w:rPr>
        <w:t>as shown</w:t>
      </w:r>
      <w:r>
        <w:rPr>
          <w:rStyle w:val="lev"/>
          <w:b w:val="0"/>
          <w:lang w:val="en-GB"/>
        </w:rPr>
        <w:t xml:space="preserve"> </w:t>
      </w:r>
      <w:r w:rsidR="006B5785">
        <w:rPr>
          <w:rStyle w:val="lev"/>
          <w:b w:val="0"/>
          <w:lang w:val="en-GB"/>
        </w:rPr>
        <w:t>below</w:t>
      </w:r>
      <w:r>
        <w:rPr>
          <w:rStyle w:val="lev"/>
          <w:b w:val="0"/>
          <w:lang w:val="en-GB"/>
        </w:rPr>
        <w:t xml:space="preserve">. </w:t>
      </w:r>
    </w:p>
    <w:p w14:paraId="5C747FCE" w14:textId="77777777" w:rsidR="009C7BFB" w:rsidRDefault="009C7BFB" w:rsidP="0081383B">
      <w:pPr>
        <w:jc w:val="both"/>
        <w:rPr>
          <w:rStyle w:val="lev"/>
          <w:b w:val="0"/>
          <w:lang w:val="en-GB"/>
        </w:rPr>
      </w:pPr>
    </w:p>
    <w:p w14:paraId="7C57E869" w14:textId="5F3CDC15" w:rsidR="009C7BFB" w:rsidRDefault="002021AB" w:rsidP="002021AB">
      <w:pPr>
        <w:jc w:val="center"/>
        <w:rPr>
          <w:rStyle w:val="lev"/>
          <w:b w:val="0"/>
          <w:lang w:val="en-GB"/>
        </w:rPr>
      </w:pPr>
      <w:r>
        <w:rPr>
          <w:rStyle w:val="lev"/>
          <w:b w:val="0"/>
          <w:noProof/>
          <w:lang w:val="en-GB"/>
        </w:rPr>
        <w:drawing>
          <wp:inline distT="0" distB="0" distL="0" distR="0" wp14:anchorId="3331F2EC" wp14:editId="0BF06632">
            <wp:extent cx="5662612" cy="3182098"/>
            <wp:effectExtent l="0" t="0" r="0" b="0"/>
            <wp:docPr id="8243351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856" cy="3185045"/>
                    </a:xfrm>
                    <a:prstGeom prst="rect">
                      <a:avLst/>
                    </a:prstGeom>
                    <a:noFill/>
                    <a:ln>
                      <a:noFill/>
                    </a:ln>
                  </pic:spPr>
                </pic:pic>
              </a:graphicData>
            </a:graphic>
          </wp:inline>
        </w:drawing>
      </w:r>
    </w:p>
    <w:p w14:paraId="537BF789" w14:textId="77777777" w:rsidR="009C7BFB" w:rsidRDefault="009C7BFB" w:rsidP="0081383B">
      <w:pPr>
        <w:jc w:val="both"/>
        <w:rPr>
          <w:rStyle w:val="lev"/>
          <w:b w:val="0"/>
          <w:lang w:val="en-GB"/>
        </w:rPr>
      </w:pPr>
    </w:p>
    <w:p w14:paraId="169DD8B6" w14:textId="1739D54A" w:rsidR="009C7BFB" w:rsidRDefault="0081383B" w:rsidP="0081383B">
      <w:pPr>
        <w:jc w:val="both"/>
        <w:rPr>
          <w:rStyle w:val="lev"/>
          <w:b w:val="0"/>
          <w:lang w:val="en-GB"/>
        </w:rPr>
      </w:pPr>
      <w:r>
        <w:rPr>
          <w:rStyle w:val="lev"/>
          <w:b w:val="0"/>
          <w:lang w:val="en-GB"/>
        </w:rPr>
        <w:t>Simulate the diffraction pattern</w:t>
      </w:r>
      <w:r w:rsidR="004A6FC5">
        <w:rPr>
          <w:rStyle w:val="lev"/>
          <w:b w:val="0"/>
          <w:lang w:val="en-GB"/>
        </w:rPr>
        <w:t>s</w:t>
      </w:r>
      <w:r>
        <w:rPr>
          <w:rStyle w:val="lev"/>
          <w:b w:val="0"/>
          <w:lang w:val="en-GB"/>
        </w:rPr>
        <w:t xml:space="preserve"> for the grating geometries and show your own simulation results similar to </w:t>
      </w:r>
      <w:r w:rsidR="00AE24C1">
        <w:rPr>
          <w:rStyle w:val="lev"/>
          <w:b w:val="0"/>
          <w:lang w:val="en-GB"/>
        </w:rPr>
        <w:t>the one</w:t>
      </w:r>
      <w:r w:rsidR="004A6FC5">
        <w:rPr>
          <w:rStyle w:val="lev"/>
          <w:b w:val="0"/>
          <w:lang w:val="en-GB"/>
        </w:rPr>
        <w:t xml:space="preserve"> below</w:t>
      </w:r>
      <w:r w:rsidR="00AE24C1">
        <w:rPr>
          <w:rStyle w:val="lev"/>
          <w:b w:val="0"/>
          <w:lang w:val="en-GB"/>
        </w:rPr>
        <w:t xml:space="preserve"> for the following parameters:</w:t>
      </w:r>
    </w:p>
    <w:p w14:paraId="5E17AF8A" w14:textId="0B41F463" w:rsidR="00AE24C1" w:rsidRDefault="00AE24C1" w:rsidP="0081383B">
      <w:pPr>
        <w:jc w:val="both"/>
        <w:rPr>
          <w:rStyle w:val="lev"/>
          <w:b w:val="0"/>
          <w:lang w:val="en-GB"/>
        </w:rPr>
      </w:pPr>
      <w:r>
        <w:rPr>
          <w:rFonts w:ascii="Symbol" w:hAnsi="Symbol"/>
          <w:lang w:val="en-GB"/>
        </w:rPr>
        <w:t>(</w:t>
      </w:r>
      <w:r w:rsidRPr="00106634">
        <w:rPr>
          <w:rFonts w:ascii="Symbol" w:hAnsi="Symbol"/>
          <w:lang w:val="en-GB"/>
        </w:rPr>
        <w:t></w:t>
      </w:r>
      <w:r w:rsidRPr="00106634">
        <w:rPr>
          <w:lang w:val="en-GB"/>
        </w:rPr>
        <w:t>=40</w:t>
      </w:r>
      <w:r w:rsidRPr="00106634">
        <w:rPr>
          <w:rFonts w:ascii="Symbol" w:hAnsi="Symbol"/>
          <w:lang w:val="en-GB"/>
        </w:rPr>
        <w:t></w:t>
      </w:r>
      <w:r>
        <w:rPr>
          <w:lang w:val="en-GB"/>
        </w:rPr>
        <w:t xml:space="preserve">m, </w:t>
      </w:r>
      <w:r w:rsidR="004D6AFE">
        <w:rPr>
          <w:lang w:val="en-GB"/>
        </w:rPr>
        <w:t>w</w:t>
      </w:r>
      <w:r>
        <w:rPr>
          <w:lang w:val="en-GB"/>
        </w:rPr>
        <w:t>=10</w:t>
      </w:r>
      <w:r w:rsidRPr="00106634">
        <w:rPr>
          <w:rFonts w:ascii="Symbol" w:hAnsi="Symbol"/>
          <w:lang w:val="en-GB"/>
        </w:rPr>
        <w:t></w:t>
      </w:r>
      <w:r w:rsidRPr="00106634">
        <w:rPr>
          <w:rFonts w:ascii="Symbol" w:hAnsi="Symbol"/>
          <w:lang w:val="en-GB"/>
        </w:rPr>
        <w:t></w:t>
      </w:r>
      <w:r w:rsidRPr="00106634">
        <w:rPr>
          <w:lang w:val="en-GB"/>
        </w:rPr>
        <w:t>m</w:t>
      </w:r>
      <w:r>
        <w:rPr>
          <w:lang w:val="en-GB"/>
        </w:rPr>
        <w:t>), (</w:t>
      </w:r>
      <w:r w:rsidRPr="00106634">
        <w:rPr>
          <w:rFonts w:ascii="Symbol" w:hAnsi="Symbol"/>
          <w:lang w:val="en-GB"/>
        </w:rPr>
        <w:t></w:t>
      </w:r>
      <w:r w:rsidRPr="00106634">
        <w:rPr>
          <w:lang w:val="en-GB"/>
        </w:rPr>
        <w:t>=60</w:t>
      </w:r>
      <w:r w:rsidRPr="00106634">
        <w:rPr>
          <w:rFonts w:ascii="Symbol" w:hAnsi="Symbol"/>
          <w:lang w:val="en-GB"/>
        </w:rPr>
        <w:t></w:t>
      </w:r>
      <w:r>
        <w:rPr>
          <w:lang w:val="en-GB"/>
        </w:rPr>
        <w:t xml:space="preserve">m, </w:t>
      </w:r>
      <w:r w:rsidR="004D6AFE">
        <w:rPr>
          <w:lang w:val="en-GB"/>
        </w:rPr>
        <w:t>w</w:t>
      </w:r>
      <w:r>
        <w:rPr>
          <w:lang w:val="en-GB"/>
        </w:rPr>
        <w:t>=10</w:t>
      </w:r>
      <w:r w:rsidRPr="00106634">
        <w:rPr>
          <w:rFonts w:ascii="Symbol" w:hAnsi="Symbol"/>
          <w:lang w:val="en-GB"/>
        </w:rPr>
        <w:t></w:t>
      </w:r>
      <w:r w:rsidRPr="00106634">
        <w:rPr>
          <w:rFonts w:ascii="Symbol" w:hAnsi="Symbol"/>
          <w:lang w:val="en-GB"/>
        </w:rPr>
        <w:t></w:t>
      </w:r>
      <w:r w:rsidRPr="00106634">
        <w:rPr>
          <w:lang w:val="en-GB"/>
        </w:rPr>
        <w:t>m</w:t>
      </w:r>
      <w:r>
        <w:rPr>
          <w:lang w:val="en-GB"/>
        </w:rPr>
        <w:t>), (</w:t>
      </w:r>
      <w:r w:rsidRPr="00806190">
        <w:rPr>
          <w:rFonts w:ascii="Symbol" w:hAnsi="Symbol"/>
          <w:lang w:val="en-GB"/>
        </w:rPr>
        <w:t></w:t>
      </w:r>
      <w:r>
        <w:rPr>
          <w:lang w:val="en-GB"/>
        </w:rPr>
        <w:t>=60</w:t>
      </w:r>
      <w:r w:rsidRPr="00806190">
        <w:rPr>
          <w:rFonts w:ascii="Symbol" w:hAnsi="Symbol"/>
          <w:lang w:val="en-GB"/>
        </w:rPr>
        <w:t></w:t>
      </w:r>
      <w:r>
        <w:rPr>
          <w:lang w:val="en-GB"/>
        </w:rPr>
        <w:t xml:space="preserve">m, </w:t>
      </w:r>
      <w:r w:rsidR="004D6AFE">
        <w:rPr>
          <w:lang w:val="en-GB"/>
        </w:rPr>
        <w:t>w</w:t>
      </w:r>
      <w:r>
        <w:rPr>
          <w:lang w:val="en-GB"/>
        </w:rPr>
        <w:t>=20</w:t>
      </w:r>
      <w:r w:rsidRPr="00806190">
        <w:rPr>
          <w:rFonts w:ascii="Symbol" w:hAnsi="Symbol"/>
          <w:lang w:val="en-GB"/>
        </w:rPr>
        <w:t></w:t>
      </w:r>
      <w:r w:rsidRPr="00806190">
        <w:rPr>
          <w:rFonts w:ascii="Symbol" w:hAnsi="Symbol"/>
          <w:lang w:val="en-GB"/>
        </w:rPr>
        <w:t></w:t>
      </w:r>
      <w:r>
        <w:rPr>
          <w:lang w:val="en-GB"/>
        </w:rPr>
        <w:t>m) and (</w:t>
      </w:r>
      <w:r w:rsidRPr="00806190">
        <w:rPr>
          <w:rFonts w:ascii="Symbol" w:hAnsi="Symbol"/>
          <w:lang w:val="en-GB"/>
        </w:rPr>
        <w:t></w:t>
      </w:r>
      <w:r>
        <w:rPr>
          <w:lang w:val="en-GB"/>
        </w:rPr>
        <w:t>=60</w:t>
      </w:r>
      <w:r w:rsidRPr="00806190">
        <w:rPr>
          <w:rFonts w:ascii="Symbol" w:hAnsi="Symbol"/>
          <w:lang w:val="en-GB"/>
        </w:rPr>
        <w:t></w:t>
      </w:r>
      <w:r>
        <w:rPr>
          <w:lang w:val="en-GB"/>
        </w:rPr>
        <w:t xml:space="preserve">m, </w:t>
      </w:r>
      <w:r w:rsidR="004D6AFE">
        <w:rPr>
          <w:lang w:val="en-GB"/>
        </w:rPr>
        <w:t>w</w:t>
      </w:r>
      <w:r>
        <w:rPr>
          <w:lang w:val="en-GB"/>
        </w:rPr>
        <w:t>=30</w:t>
      </w:r>
      <w:r w:rsidRPr="00806190">
        <w:rPr>
          <w:rFonts w:ascii="Symbol" w:hAnsi="Symbol"/>
          <w:lang w:val="en-GB"/>
        </w:rPr>
        <w:t></w:t>
      </w:r>
      <w:r w:rsidRPr="00806190">
        <w:rPr>
          <w:rFonts w:ascii="Symbol" w:hAnsi="Symbol"/>
          <w:lang w:val="en-GB"/>
        </w:rPr>
        <w:t></w:t>
      </w:r>
      <w:r>
        <w:rPr>
          <w:lang w:val="en-GB"/>
        </w:rPr>
        <w:t>m)</w:t>
      </w:r>
    </w:p>
    <w:p w14:paraId="3D345834" w14:textId="4D02D45F" w:rsidR="009C7BFB" w:rsidRDefault="009C7BFB" w:rsidP="009C7BFB">
      <w:pPr>
        <w:rPr>
          <w:lang w:val="en-GB" w:eastAsia="en-US"/>
        </w:rPr>
      </w:pPr>
      <w:r>
        <w:rPr>
          <w:lang w:val="en-GB" w:eastAsia="en-US"/>
        </w:rPr>
        <w:t xml:space="preserve">  </w:t>
      </w:r>
    </w:p>
    <w:p w14:paraId="6815F008" w14:textId="4A2A0864" w:rsidR="00AE24C1" w:rsidRDefault="0048057C" w:rsidP="0048057C">
      <w:pPr>
        <w:jc w:val="center"/>
        <w:rPr>
          <w:lang w:val="en-GB"/>
        </w:rPr>
      </w:pPr>
      <w:r w:rsidRPr="0048057C">
        <w:rPr>
          <w:rFonts w:ascii="Symbol" w:hAnsi="Symbol"/>
          <w:lang w:val="en-GB"/>
        </w:rPr>
        <w:drawing>
          <wp:inline distT="0" distB="0" distL="0" distR="0" wp14:anchorId="64E58CBB" wp14:editId="1E47F90C">
            <wp:extent cx="5749573" cy="3767137"/>
            <wp:effectExtent l="0" t="0" r="3810" b="5080"/>
            <wp:docPr id="17435086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8615" name=""/>
                    <pic:cNvPicPr/>
                  </pic:nvPicPr>
                  <pic:blipFill>
                    <a:blip r:embed="rId17"/>
                    <a:stretch>
                      <a:fillRect/>
                    </a:stretch>
                  </pic:blipFill>
                  <pic:spPr>
                    <a:xfrm>
                      <a:off x="0" y="0"/>
                      <a:ext cx="5761792" cy="3775143"/>
                    </a:xfrm>
                    <a:prstGeom prst="rect">
                      <a:avLst/>
                    </a:prstGeom>
                  </pic:spPr>
                </pic:pic>
              </a:graphicData>
            </a:graphic>
          </wp:inline>
        </w:drawing>
      </w:r>
    </w:p>
    <w:p w14:paraId="05981CB4" w14:textId="77777777" w:rsidR="009C7BFB" w:rsidRDefault="009C7BFB" w:rsidP="0081383B">
      <w:pPr>
        <w:jc w:val="both"/>
        <w:rPr>
          <w:rStyle w:val="lev"/>
          <w:b w:val="0"/>
          <w:lang w:val="en-GB"/>
        </w:rPr>
      </w:pPr>
    </w:p>
    <w:p w14:paraId="3791D74B" w14:textId="20D1C968" w:rsidR="009C7BFB" w:rsidRDefault="00A603B2" w:rsidP="0081383B">
      <w:pPr>
        <w:jc w:val="both"/>
        <w:rPr>
          <w:rStyle w:val="lev"/>
          <w:b w:val="0"/>
          <w:lang w:val="en-GB"/>
        </w:rPr>
      </w:pPr>
      <w:r w:rsidRPr="00EF18CC">
        <w:rPr>
          <w:noProof/>
          <w:lang w:val="en-US" w:eastAsia="en-US"/>
        </w:rPr>
        <mc:AlternateContent>
          <mc:Choice Requires="wps">
            <w:drawing>
              <wp:inline distT="0" distB="0" distL="0" distR="0" wp14:anchorId="2B2856E0" wp14:editId="45999CC7">
                <wp:extent cx="5608320" cy="1471295"/>
                <wp:effectExtent l="0" t="0" r="30480" b="27305"/>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471295"/>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7398004" w14:textId="23FB0281" w:rsidR="00A603B2" w:rsidRDefault="00A603B2" w:rsidP="00A603B2">
                            <w:pPr>
                              <w:jc w:val="both"/>
                              <w:rPr>
                                <w:rStyle w:val="lev"/>
                                <w:b w:val="0"/>
                                <w:lang w:val="en-GB"/>
                              </w:rPr>
                            </w:pPr>
                            <w:r>
                              <w:rPr>
                                <w:rStyle w:val="lev"/>
                                <w:b w:val="0"/>
                                <w:lang w:val="en-GB"/>
                              </w:rPr>
                              <w:t>Explain what happens if you change the period of the grating at constant rectangle (slit) width.  (one or two sentences)</w:t>
                            </w:r>
                          </w:p>
                          <w:p w14:paraId="0A8B65EC" w14:textId="77777777" w:rsidR="00A603B2" w:rsidRDefault="00A603B2" w:rsidP="00A603B2">
                            <w:pPr>
                              <w:rPr>
                                <w:lang w:val="en-US"/>
                              </w:rPr>
                            </w:pPr>
                          </w:p>
                          <w:p w14:paraId="511137FA" w14:textId="1AE4304B" w:rsidR="00AF33B6" w:rsidRPr="00AF33B6" w:rsidRDefault="00AF33B6" w:rsidP="00A603B2">
                            <w:pPr>
                              <w:rPr>
                                <w:lang w:val="fr-CH"/>
                              </w:rPr>
                            </w:pPr>
                            <w:r w:rsidRPr="00AF33B6">
                              <w:rPr>
                                <w:lang w:val="fr-CH"/>
                              </w:rPr>
                              <w:t>Si on change la période du</w:t>
                            </w:r>
                            <w:r>
                              <w:rPr>
                                <w:lang w:val="fr-CH"/>
                              </w:rPr>
                              <w:t xml:space="preserve"> </w:t>
                            </w:r>
                            <w:proofErr w:type="spellStart"/>
                            <w:r>
                              <w:rPr>
                                <w:lang w:val="fr-CH"/>
                              </w:rPr>
                              <w:t>gratting</w:t>
                            </w:r>
                            <w:proofErr w:type="spellEnd"/>
                            <w:r>
                              <w:rPr>
                                <w:lang w:val="fr-CH"/>
                              </w:rPr>
                              <w:t xml:space="preserve"> en gardant la largeur du rectangle constante, la distance entre </w:t>
                            </w:r>
                            <w:proofErr w:type="gramStart"/>
                            <w:r>
                              <w:rPr>
                                <w:lang w:val="fr-CH"/>
                              </w:rPr>
                              <w:t>les point</w:t>
                            </w:r>
                            <w:proofErr w:type="gramEnd"/>
                            <w:r>
                              <w:rPr>
                                <w:lang w:val="fr-CH"/>
                              </w:rPr>
                              <w:t xml:space="preserve"> diminue en suivant la relation 1/p mais l’intensité des pic augmente. L’enveloppe et donc la distance entre les minimums reste inchangé.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2856E0" id="_x0000_s1028" type="#_x0000_t202" style="width:441.6pt;height:1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" filled="f">
                <v:path arrowok="t"/>
                <v:textbox>
                  <w:txbxContent>
                    <w:p w14:paraId="27398004" w14:textId="23FB0281" w:rsidR="00A603B2" w:rsidRDefault="00A603B2" w:rsidP="00A603B2">
                      <w:pPr>
                        <w:jc w:val="both"/>
                        <w:rPr>
                          <w:rStyle w:val="lev"/>
                          <w:b w:val="0"/>
                          <w:lang w:val="en-GB"/>
                        </w:rPr>
                      </w:pPr>
                      <w:r>
                        <w:rPr>
                          <w:rStyle w:val="lev"/>
                          <w:b w:val="0"/>
                          <w:lang w:val="en-GB"/>
                        </w:rPr>
                        <w:t>Explain what happens if you change the period of the grating at constant rectangle (slit) width.  (one or two sentences)</w:t>
                      </w:r>
                    </w:p>
                    <w:p w14:paraId="0A8B65EC" w14:textId="77777777" w:rsidR="00A603B2" w:rsidRDefault="00A603B2" w:rsidP="00A603B2">
                      <w:pPr>
                        <w:rPr>
                          <w:lang w:val="en-US"/>
                        </w:rPr>
                      </w:pPr>
                    </w:p>
                    <w:p w14:paraId="511137FA" w14:textId="1AE4304B" w:rsidR="00AF33B6" w:rsidRPr="00AF33B6" w:rsidRDefault="00AF33B6" w:rsidP="00A603B2">
                      <w:pPr>
                        <w:rPr>
                          <w:lang w:val="fr-CH"/>
                        </w:rPr>
                      </w:pPr>
                      <w:r w:rsidRPr="00AF33B6">
                        <w:rPr>
                          <w:lang w:val="fr-CH"/>
                        </w:rPr>
                        <w:t>Si on change la période du</w:t>
                      </w:r>
                      <w:r>
                        <w:rPr>
                          <w:lang w:val="fr-CH"/>
                        </w:rPr>
                        <w:t xml:space="preserve"> </w:t>
                      </w:r>
                      <w:proofErr w:type="spellStart"/>
                      <w:r>
                        <w:rPr>
                          <w:lang w:val="fr-CH"/>
                        </w:rPr>
                        <w:t>gratting</w:t>
                      </w:r>
                      <w:proofErr w:type="spellEnd"/>
                      <w:r>
                        <w:rPr>
                          <w:lang w:val="fr-CH"/>
                        </w:rPr>
                        <w:t xml:space="preserve"> en gardant la largeur du rectangle constante, la distance entre </w:t>
                      </w:r>
                      <w:proofErr w:type="gramStart"/>
                      <w:r>
                        <w:rPr>
                          <w:lang w:val="fr-CH"/>
                        </w:rPr>
                        <w:t>les point</w:t>
                      </w:r>
                      <w:proofErr w:type="gramEnd"/>
                      <w:r>
                        <w:rPr>
                          <w:lang w:val="fr-CH"/>
                        </w:rPr>
                        <w:t xml:space="preserve"> diminue en suivant la relation 1/p mais l’intensité des pic augmente. L’enveloppe et donc la distance entre les minimums reste inchangé.</w:t>
                      </w:r>
                    </w:p>
                  </w:txbxContent>
                </v:textbox>
                <w10:anchorlock/>
              </v:shape>
            </w:pict>
          </mc:Fallback>
        </mc:AlternateContent>
      </w:r>
    </w:p>
    <w:p w14:paraId="63F0EE58" w14:textId="77777777" w:rsidR="00A603B2" w:rsidRDefault="00A603B2" w:rsidP="0081383B">
      <w:pPr>
        <w:jc w:val="both"/>
        <w:rPr>
          <w:rStyle w:val="lev"/>
          <w:b w:val="0"/>
          <w:lang w:val="en-GB"/>
        </w:rPr>
      </w:pPr>
    </w:p>
    <w:p w14:paraId="07B25332" w14:textId="0CEE4C36" w:rsidR="00A603B2" w:rsidRDefault="00A603B2" w:rsidP="0081383B">
      <w:pPr>
        <w:jc w:val="both"/>
        <w:rPr>
          <w:rStyle w:val="lev"/>
          <w:b w:val="0"/>
          <w:lang w:val="en-GB"/>
        </w:rPr>
      </w:pPr>
      <w:r w:rsidRPr="00EF18CC">
        <w:rPr>
          <w:noProof/>
          <w:lang w:val="en-US" w:eastAsia="en-US"/>
        </w:rPr>
        <mc:AlternateContent>
          <mc:Choice Requires="wps">
            <w:drawing>
              <wp:inline distT="0" distB="0" distL="0" distR="0" wp14:anchorId="2CEE7E8C" wp14:editId="54798CE9">
                <wp:extent cx="5608320" cy="1471295"/>
                <wp:effectExtent l="0" t="0" r="30480" b="27305"/>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1471295"/>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607FE55" w14:textId="13858CD7" w:rsidR="00A603B2" w:rsidRDefault="00A603B2" w:rsidP="00A603B2">
                            <w:pPr>
                              <w:jc w:val="both"/>
                              <w:rPr>
                                <w:rStyle w:val="lev"/>
                                <w:b w:val="0"/>
                                <w:lang w:val="en-GB"/>
                              </w:rPr>
                            </w:pPr>
                            <w:r>
                              <w:rPr>
                                <w:rStyle w:val="lev"/>
                                <w:b w:val="0"/>
                                <w:lang w:val="en-GB"/>
                              </w:rPr>
                              <w:t>Explain what happens if you change the</w:t>
                            </w:r>
                            <w:r w:rsidRPr="00FA55FE">
                              <w:rPr>
                                <w:rStyle w:val="lev"/>
                                <w:b w:val="0"/>
                                <w:lang w:val="en-GB"/>
                              </w:rPr>
                              <w:t xml:space="preserve"> </w:t>
                            </w:r>
                            <w:r>
                              <w:rPr>
                                <w:rStyle w:val="lev"/>
                                <w:b w:val="0"/>
                                <w:lang w:val="en-GB"/>
                              </w:rPr>
                              <w:t>rectangle (slit) width and keep the period of the grating constant.  (one or two sentences)</w:t>
                            </w:r>
                          </w:p>
                          <w:p w14:paraId="476D44CB" w14:textId="77777777" w:rsidR="00AF33B6" w:rsidRDefault="00AF33B6" w:rsidP="00A603B2">
                            <w:pPr>
                              <w:jc w:val="both"/>
                              <w:rPr>
                                <w:rStyle w:val="lev"/>
                                <w:b w:val="0"/>
                                <w:lang w:val="en-GB"/>
                              </w:rPr>
                            </w:pPr>
                          </w:p>
                          <w:p w14:paraId="64BE22A4" w14:textId="1CF9C951" w:rsidR="00AF33B6" w:rsidRPr="00AF33B6" w:rsidRDefault="00AF33B6" w:rsidP="00A603B2">
                            <w:pPr>
                              <w:jc w:val="both"/>
                              <w:rPr>
                                <w:rStyle w:val="lev"/>
                                <w:b w:val="0"/>
                                <w:lang w:val="fr-CH"/>
                              </w:rPr>
                            </w:pPr>
                            <w:r w:rsidRPr="00AF33B6">
                              <w:rPr>
                                <w:rStyle w:val="lev"/>
                                <w:b w:val="0"/>
                                <w:lang w:val="fr-CH"/>
                              </w:rPr>
                              <w:t xml:space="preserve">Si </w:t>
                            </w:r>
                            <w:r>
                              <w:rPr>
                                <w:rStyle w:val="lev"/>
                                <w:b w:val="0"/>
                                <w:lang w:val="fr-CH"/>
                              </w:rPr>
                              <w:t xml:space="preserve">on change la largeur de la fente en gardant la période du </w:t>
                            </w:r>
                            <w:proofErr w:type="spellStart"/>
                            <w:r>
                              <w:rPr>
                                <w:rStyle w:val="lev"/>
                                <w:b w:val="0"/>
                                <w:lang w:val="fr-CH"/>
                              </w:rPr>
                              <w:t>gratting</w:t>
                            </w:r>
                            <w:proofErr w:type="spellEnd"/>
                            <w:r>
                              <w:rPr>
                                <w:rStyle w:val="lev"/>
                                <w:b w:val="0"/>
                                <w:lang w:val="fr-CH"/>
                              </w:rPr>
                              <w:t xml:space="preserve"> constante on peut voir que la courbe d’intensité devient plus étroite alors que la distance entre les pics reste constante. Il en résulte que les minimums d’intensité se rapproche.</w:t>
                            </w:r>
                          </w:p>
                          <w:p w14:paraId="123EC3E8" w14:textId="5095987E" w:rsidR="00A603B2" w:rsidRPr="00AF33B6" w:rsidRDefault="00A603B2" w:rsidP="00A603B2">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EE7E8C" id="_x0000_s1029" type="#_x0000_t202" style="width:441.6pt;height:1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" filled="f">
                <v:path arrowok="t"/>
                <v:textbox>
                  <w:txbxContent>
                    <w:p w14:paraId="1607FE55" w14:textId="13858CD7" w:rsidR="00A603B2" w:rsidRDefault="00A603B2" w:rsidP="00A603B2">
                      <w:pPr>
                        <w:jc w:val="both"/>
                        <w:rPr>
                          <w:rStyle w:val="lev"/>
                          <w:b w:val="0"/>
                          <w:lang w:val="en-GB"/>
                        </w:rPr>
                      </w:pPr>
                      <w:r>
                        <w:rPr>
                          <w:rStyle w:val="lev"/>
                          <w:b w:val="0"/>
                          <w:lang w:val="en-GB"/>
                        </w:rPr>
                        <w:t>Explain what happens if you change the</w:t>
                      </w:r>
                      <w:r w:rsidRPr="00FA55FE">
                        <w:rPr>
                          <w:rStyle w:val="lev"/>
                          <w:b w:val="0"/>
                          <w:lang w:val="en-GB"/>
                        </w:rPr>
                        <w:t xml:space="preserve"> </w:t>
                      </w:r>
                      <w:r>
                        <w:rPr>
                          <w:rStyle w:val="lev"/>
                          <w:b w:val="0"/>
                          <w:lang w:val="en-GB"/>
                        </w:rPr>
                        <w:t>rectangle (slit) width and keep the period of the grating constant.  (one or two sentences)</w:t>
                      </w:r>
                    </w:p>
                    <w:p w14:paraId="476D44CB" w14:textId="77777777" w:rsidR="00AF33B6" w:rsidRDefault="00AF33B6" w:rsidP="00A603B2">
                      <w:pPr>
                        <w:jc w:val="both"/>
                        <w:rPr>
                          <w:rStyle w:val="lev"/>
                          <w:b w:val="0"/>
                          <w:lang w:val="en-GB"/>
                        </w:rPr>
                      </w:pPr>
                    </w:p>
                    <w:p w14:paraId="64BE22A4" w14:textId="1CF9C951" w:rsidR="00AF33B6" w:rsidRPr="00AF33B6" w:rsidRDefault="00AF33B6" w:rsidP="00A603B2">
                      <w:pPr>
                        <w:jc w:val="both"/>
                        <w:rPr>
                          <w:rStyle w:val="lev"/>
                          <w:b w:val="0"/>
                          <w:lang w:val="fr-CH"/>
                        </w:rPr>
                      </w:pPr>
                      <w:r w:rsidRPr="00AF33B6">
                        <w:rPr>
                          <w:rStyle w:val="lev"/>
                          <w:b w:val="0"/>
                          <w:lang w:val="fr-CH"/>
                        </w:rPr>
                        <w:t xml:space="preserve">Si </w:t>
                      </w:r>
                      <w:r>
                        <w:rPr>
                          <w:rStyle w:val="lev"/>
                          <w:b w:val="0"/>
                          <w:lang w:val="fr-CH"/>
                        </w:rPr>
                        <w:t xml:space="preserve">on change la largeur de la fente en gardant la période du </w:t>
                      </w:r>
                      <w:proofErr w:type="spellStart"/>
                      <w:r>
                        <w:rPr>
                          <w:rStyle w:val="lev"/>
                          <w:b w:val="0"/>
                          <w:lang w:val="fr-CH"/>
                        </w:rPr>
                        <w:t>gratting</w:t>
                      </w:r>
                      <w:proofErr w:type="spellEnd"/>
                      <w:r>
                        <w:rPr>
                          <w:rStyle w:val="lev"/>
                          <w:b w:val="0"/>
                          <w:lang w:val="fr-CH"/>
                        </w:rPr>
                        <w:t xml:space="preserve"> constante on peut voir que la courbe d’intensité devient plus étroite alors que la distance entre les pics reste constante. Il en résulte que les minimums d’intensité se rapproche.</w:t>
                      </w:r>
                    </w:p>
                    <w:p w14:paraId="123EC3E8" w14:textId="5095987E" w:rsidR="00A603B2" w:rsidRPr="00AF33B6" w:rsidRDefault="00A603B2" w:rsidP="00A603B2">
                      <w:pPr>
                        <w:rPr>
                          <w:lang w:val="fr-CH"/>
                        </w:rPr>
                      </w:pPr>
                    </w:p>
                  </w:txbxContent>
                </v:textbox>
                <w10:anchorlock/>
              </v:shape>
            </w:pict>
          </mc:Fallback>
        </mc:AlternateContent>
      </w:r>
    </w:p>
    <w:p w14:paraId="405B3353" w14:textId="561FAE7E" w:rsidR="00A603B2" w:rsidRDefault="00A603B2" w:rsidP="0081383B">
      <w:pPr>
        <w:jc w:val="both"/>
        <w:rPr>
          <w:rStyle w:val="lev"/>
          <w:b w:val="0"/>
          <w:lang w:val="en-GB"/>
        </w:rPr>
      </w:pPr>
    </w:p>
    <w:p w14:paraId="60260B23" w14:textId="41049327" w:rsidR="00A603B2" w:rsidRDefault="0081383B" w:rsidP="0081383B">
      <w:pPr>
        <w:jc w:val="both"/>
        <w:rPr>
          <w:rStyle w:val="lev"/>
          <w:b w:val="0"/>
          <w:lang w:val="en-GB"/>
        </w:rPr>
      </w:pPr>
      <w:r>
        <w:rPr>
          <w:rStyle w:val="lev"/>
          <w:b w:val="0"/>
          <w:lang w:val="en-GB"/>
        </w:rPr>
        <w:t xml:space="preserve">Compare the measurements with simulations for two grating configurations and plot </w:t>
      </w:r>
      <w:r w:rsidR="00C43A7B">
        <w:rPr>
          <w:rStyle w:val="lev"/>
          <w:b w:val="0"/>
          <w:lang w:val="en-GB"/>
        </w:rPr>
        <w:t>the figures.</w:t>
      </w:r>
    </w:p>
    <w:p w14:paraId="77D554AA" w14:textId="77777777" w:rsidR="00666139" w:rsidRDefault="00666139" w:rsidP="0081383B">
      <w:pPr>
        <w:jc w:val="both"/>
        <w:rPr>
          <w:rStyle w:val="lev"/>
          <w:b w:val="0"/>
          <w:lang w:val="en-GB"/>
        </w:rPr>
      </w:pPr>
    </w:p>
    <w:p w14:paraId="7CE9D29C" w14:textId="04454566" w:rsidR="00A603B2" w:rsidRPr="00666139" w:rsidRDefault="00666139" w:rsidP="00666139">
      <w:pPr>
        <w:rPr>
          <w:rStyle w:val="lev"/>
          <w:b w:val="0"/>
          <w:bCs w:val="0"/>
          <w:lang w:val="en-GB" w:eastAsia="en-US"/>
        </w:rPr>
      </w:pPr>
      <w:r>
        <w:rPr>
          <w:rFonts w:ascii="Symbol" w:hAnsi="Symbol"/>
          <w:lang w:val="en-GB"/>
        </w:rPr>
        <w:t xml:space="preserve">   </w:t>
      </w:r>
      <w:r w:rsidRPr="00106634">
        <w:rPr>
          <w:rFonts w:ascii="Symbol" w:hAnsi="Symbol"/>
          <w:lang w:val="en-GB"/>
        </w:rPr>
        <w:t></w:t>
      </w:r>
      <w:r>
        <w:rPr>
          <w:lang w:val="en-GB"/>
        </w:rPr>
        <w:t>=4</w:t>
      </w:r>
      <w:r w:rsidRPr="00106634">
        <w:rPr>
          <w:lang w:val="en-GB"/>
        </w:rPr>
        <w:t>0</w:t>
      </w:r>
      <w:r w:rsidRPr="00106634">
        <w:rPr>
          <w:rFonts w:ascii="Symbol" w:hAnsi="Symbol"/>
          <w:lang w:val="en-GB"/>
        </w:rPr>
        <w:t></w:t>
      </w:r>
      <w:r>
        <w:rPr>
          <w:lang w:val="en-GB"/>
        </w:rPr>
        <w:t>m and w=10</w:t>
      </w:r>
      <w:r w:rsidRPr="00106634">
        <w:rPr>
          <w:rFonts w:ascii="Symbol" w:hAnsi="Symbol"/>
          <w:lang w:val="en-GB"/>
        </w:rPr>
        <w:t></w:t>
      </w:r>
      <w:r w:rsidRPr="00106634">
        <w:rPr>
          <w:rFonts w:ascii="Symbol" w:hAnsi="Symbol"/>
          <w:lang w:val="en-GB"/>
        </w:rPr>
        <w:t></w:t>
      </w:r>
      <w:r w:rsidRPr="00106634">
        <w:rPr>
          <w:lang w:val="en-GB"/>
        </w:rPr>
        <w:t>m</w:t>
      </w:r>
      <w:r>
        <w:rPr>
          <w:lang w:val="en-GB" w:eastAsia="en-US"/>
        </w:rPr>
        <w:t xml:space="preserve">                                                            </w:t>
      </w:r>
      <w:r w:rsidRPr="00806190">
        <w:rPr>
          <w:rFonts w:ascii="Symbol" w:hAnsi="Symbol"/>
          <w:lang w:val="en-GB"/>
        </w:rPr>
        <w:t></w:t>
      </w:r>
      <w:r>
        <w:rPr>
          <w:lang w:val="en-GB"/>
        </w:rPr>
        <w:t>=60</w:t>
      </w:r>
      <w:r w:rsidRPr="00806190">
        <w:rPr>
          <w:rFonts w:ascii="Symbol" w:hAnsi="Symbol"/>
          <w:lang w:val="en-GB"/>
        </w:rPr>
        <w:t></w:t>
      </w:r>
      <w:r>
        <w:rPr>
          <w:lang w:val="en-GB"/>
        </w:rPr>
        <w:t>m and w=30</w:t>
      </w:r>
      <w:r w:rsidRPr="00806190">
        <w:rPr>
          <w:rFonts w:ascii="Symbol" w:hAnsi="Symbol"/>
          <w:lang w:val="en-GB"/>
        </w:rPr>
        <w:t></w:t>
      </w:r>
      <w:r w:rsidRPr="00806190">
        <w:rPr>
          <w:rFonts w:ascii="Symbol" w:hAnsi="Symbol"/>
          <w:lang w:val="en-GB"/>
        </w:rPr>
        <w:t></w:t>
      </w:r>
      <w:r>
        <w:rPr>
          <w:lang w:val="en-GB"/>
        </w:rPr>
        <w:t>m</w:t>
      </w:r>
    </w:p>
    <w:p w14:paraId="6971C5E3" w14:textId="0F8B45CB" w:rsidR="00666139" w:rsidRDefault="00666139">
      <w:pPr>
        <w:rPr>
          <w:rFonts w:ascii="Symbol" w:hAnsi="Symbol"/>
          <w:lang w:val="en-GB"/>
        </w:rPr>
      </w:pPr>
      <w:r w:rsidRPr="00BF7B84">
        <w:rPr>
          <w:rFonts w:ascii="Symbol" w:hAnsi="Symbol"/>
          <w:lang w:val="en-GB"/>
        </w:rPr>
        <w:drawing>
          <wp:anchor distT="0" distB="0" distL="114300" distR="114300" simplePos="0" relativeHeight="251682816" behindDoc="0" locked="0" layoutInCell="1" allowOverlap="1" wp14:anchorId="5211F0EF" wp14:editId="78C9AD79">
            <wp:simplePos x="0" y="0"/>
            <wp:positionH relativeFrom="column">
              <wp:posOffset>3053398</wp:posOffset>
            </wp:positionH>
            <wp:positionV relativeFrom="paragraph">
              <wp:posOffset>256540</wp:posOffset>
            </wp:positionV>
            <wp:extent cx="3367088" cy="3763216"/>
            <wp:effectExtent l="0" t="0" r="5080" b="8890"/>
            <wp:wrapNone/>
            <wp:docPr id="1535904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04622" name=""/>
                    <pic:cNvPicPr/>
                  </pic:nvPicPr>
                  <pic:blipFill>
                    <a:blip r:embed="rId18"/>
                    <a:stretch>
                      <a:fillRect/>
                    </a:stretch>
                  </pic:blipFill>
                  <pic:spPr>
                    <a:xfrm>
                      <a:off x="0" y="0"/>
                      <a:ext cx="3367088" cy="3763216"/>
                    </a:xfrm>
                    <a:prstGeom prst="rect">
                      <a:avLst/>
                    </a:prstGeom>
                  </pic:spPr>
                </pic:pic>
              </a:graphicData>
            </a:graphic>
          </wp:anchor>
        </w:drawing>
      </w:r>
      <w:r w:rsidRPr="00BF7B84">
        <w:rPr>
          <w:lang w:val="en-GB" w:eastAsia="en-US"/>
        </w:rPr>
        <w:drawing>
          <wp:anchor distT="0" distB="0" distL="114300" distR="114300" simplePos="0" relativeHeight="251703296" behindDoc="0" locked="0" layoutInCell="1" allowOverlap="1" wp14:anchorId="1CA445D3" wp14:editId="6DE708BE">
            <wp:simplePos x="0" y="0"/>
            <wp:positionH relativeFrom="column">
              <wp:posOffset>-892175</wp:posOffset>
            </wp:positionH>
            <wp:positionV relativeFrom="paragraph">
              <wp:posOffset>166687</wp:posOffset>
            </wp:positionV>
            <wp:extent cx="3952875" cy="3832615"/>
            <wp:effectExtent l="0" t="0" r="0" b="0"/>
            <wp:wrapNone/>
            <wp:docPr id="68616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478" name=""/>
                    <pic:cNvPicPr/>
                  </pic:nvPicPr>
                  <pic:blipFill>
                    <a:blip r:embed="rId19"/>
                    <a:stretch>
                      <a:fillRect/>
                    </a:stretch>
                  </pic:blipFill>
                  <pic:spPr>
                    <a:xfrm>
                      <a:off x="0" y="0"/>
                      <a:ext cx="3952875" cy="3832615"/>
                    </a:xfrm>
                    <a:prstGeom prst="rect">
                      <a:avLst/>
                    </a:prstGeom>
                  </pic:spPr>
                </pic:pic>
              </a:graphicData>
            </a:graphic>
          </wp:anchor>
        </w:drawing>
      </w:r>
      <w:r>
        <w:rPr>
          <w:rFonts w:ascii="Symbol" w:hAnsi="Symbol"/>
          <w:lang w:val="en-GB"/>
        </w:rPr>
        <w:br w:type="page"/>
      </w:r>
    </w:p>
    <w:p w14:paraId="28EE9383" w14:textId="77777777" w:rsidR="00A603B2" w:rsidRPr="00106634" w:rsidRDefault="00A603B2" w:rsidP="00A603B2">
      <w:pPr>
        <w:jc w:val="center"/>
        <w:rPr>
          <w:rFonts w:ascii="Symbol" w:hAnsi="Symbol"/>
          <w:lang w:val="en-GB"/>
        </w:rPr>
      </w:pPr>
    </w:p>
    <w:p w14:paraId="46B0030C" w14:textId="77777777" w:rsidR="00A603B2" w:rsidRDefault="00A603B2" w:rsidP="0081383B">
      <w:pPr>
        <w:jc w:val="both"/>
        <w:rPr>
          <w:rStyle w:val="lev"/>
          <w:b w:val="0"/>
          <w:lang w:val="en-GB"/>
        </w:rPr>
      </w:pPr>
    </w:p>
    <w:p w14:paraId="4F22427C" w14:textId="3043D210" w:rsidR="00A603B2" w:rsidRDefault="00A603B2" w:rsidP="0081383B">
      <w:pPr>
        <w:jc w:val="both"/>
        <w:rPr>
          <w:rStyle w:val="lev"/>
          <w:b w:val="0"/>
          <w:lang w:val="en-GB"/>
        </w:rPr>
      </w:pPr>
      <w:r w:rsidRPr="00EF18CC">
        <w:rPr>
          <w:noProof/>
          <w:lang w:val="en-US" w:eastAsia="en-US"/>
        </w:rPr>
        <mc:AlternateContent>
          <mc:Choice Requires="wps">
            <w:drawing>
              <wp:inline distT="0" distB="0" distL="0" distR="0" wp14:anchorId="34DE89E1" wp14:editId="5A55505A">
                <wp:extent cx="5608320" cy="3351165"/>
                <wp:effectExtent l="0" t="0" r="30480" b="27305"/>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3351165"/>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7A76726" w14:textId="77777777" w:rsidR="00A603B2" w:rsidRDefault="00A603B2" w:rsidP="00A603B2">
                            <w:pPr>
                              <w:jc w:val="both"/>
                              <w:rPr>
                                <w:rStyle w:val="lev"/>
                                <w:b w:val="0"/>
                                <w:lang w:val="en-GB"/>
                              </w:rPr>
                            </w:pPr>
                            <w:r>
                              <w:rPr>
                                <w:rStyle w:val="lev"/>
                                <w:b w:val="0"/>
                                <w:lang w:val="en-GB"/>
                              </w:rPr>
                              <w:t xml:space="preserve">Discuss briefly features like spacing and height of diffraction peaks. </w:t>
                            </w:r>
                          </w:p>
                          <w:p w14:paraId="4AD75143" w14:textId="77777777" w:rsidR="00666139" w:rsidRDefault="00666139" w:rsidP="00A603B2">
                            <w:pPr>
                              <w:jc w:val="both"/>
                              <w:rPr>
                                <w:rStyle w:val="lev"/>
                                <w:b w:val="0"/>
                                <w:lang w:val="en-GB"/>
                              </w:rPr>
                            </w:pPr>
                          </w:p>
                          <w:p w14:paraId="49572C1B" w14:textId="0E56472D" w:rsidR="00A603B2" w:rsidRDefault="00666139" w:rsidP="00A603B2">
                            <w:pPr>
                              <w:rPr>
                                <w:lang w:val="fr-CH"/>
                              </w:rPr>
                            </w:pPr>
                            <w:r w:rsidRPr="00666139">
                              <w:rPr>
                                <w:lang w:val="fr-CH"/>
                              </w:rPr>
                              <w:t>On peut voir que les d</w:t>
                            </w:r>
                            <w:r>
                              <w:rPr>
                                <w:lang w:val="fr-CH"/>
                              </w:rPr>
                              <w:t xml:space="preserve">eux graphiques suivre approximativement la courbe prédite par la théorie mais on peut voir que l’intensité absolu est biaisée par la lumière extérieur et la saturation (malgré l’emploi de polariseur) On peut tout de même noter que </w:t>
                            </w:r>
                            <w:r w:rsidR="00CC7ECA">
                              <w:rPr>
                                <w:lang w:val="fr-CH"/>
                              </w:rPr>
                              <w:t>les pics</w:t>
                            </w:r>
                            <w:r>
                              <w:rPr>
                                <w:lang w:val="fr-CH"/>
                              </w:rPr>
                              <w:t xml:space="preserve"> se superpose au bon endroit ce qui nous indique que la théorie et la pratique colle bien. (Mais plus on s’éloigne du centre plus l’erreur s’accumule et on voit que les pics ne sont plus autant superposés. C’est nettement plus visible dans le graph de droite car il y </w:t>
                            </w:r>
                            <w:proofErr w:type="gramStart"/>
                            <w:r>
                              <w:rPr>
                                <w:lang w:val="fr-CH"/>
                              </w:rPr>
                              <w:t>as</w:t>
                            </w:r>
                            <w:proofErr w:type="gramEnd"/>
                            <w:r>
                              <w:rPr>
                                <w:lang w:val="fr-CH"/>
                              </w:rPr>
                              <w:t xml:space="preserve"> plus de pic</w:t>
                            </w:r>
                            <w:r w:rsidR="00CC7ECA">
                              <w:rPr>
                                <w:lang w:val="fr-CH"/>
                              </w:rPr>
                              <w:t xml:space="preserve"> donc plus d’erreur accumulé</w:t>
                            </w:r>
                            <w:r>
                              <w:rPr>
                                <w:lang w:val="fr-CH"/>
                              </w:rPr>
                              <w:t>)</w:t>
                            </w:r>
                          </w:p>
                          <w:p w14:paraId="13894F7A" w14:textId="77777777" w:rsidR="00666139" w:rsidRDefault="00666139" w:rsidP="00A603B2">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DE89E1" id="_x0000_s1030" type="#_x0000_t202" style="width:441.6pt;height:2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" filled="f">
                <v:path arrowok="t"/>
                <v:textbox>
                  <w:txbxContent>
                    <w:p w14:paraId="17A76726" w14:textId="77777777" w:rsidR="00A603B2" w:rsidRDefault="00A603B2" w:rsidP="00A603B2">
                      <w:pPr>
                        <w:jc w:val="both"/>
                        <w:rPr>
                          <w:rStyle w:val="lev"/>
                          <w:b w:val="0"/>
                          <w:lang w:val="en-GB"/>
                        </w:rPr>
                      </w:pPr>
                      <w:r>
                        <w:rPr>
                          <w:rStyle w:val="lev"/>
                          <w:b w:val="0"/>
                          <w:lang w:val="en-GB"/>
                        </w:rPr>
                        <w:t xml:space="preserve">Discuss briefly features like spacing and height of diffraction peaks. </w:t>
                      </w:r>
                    </w:p>
                    <w:p w14:paraId="4AD75143" w14:textId="77777777" w:rsidR="00666139" w:rsidRDefault="00666139" w:rsidP="00A603B2">
                      <w:pPr>
                        <w:jc w:val="both"/>
                        <w:rPr>
                          <w:rStyle w:val="lev"/>
                          <w:b w:val="0"/>
                          <w:lang w:val="en-GB"/>
                        </w:rPr>
                      </w:pPr>
                    </w:p>
                    <w:p w14:paraId="49572C1B" w14:textId="0E56472D" w:rsidR="00A603B2" w:rsidRDefault="00666139" w:rsidP="00A603B2">
                      <w:pPr>
                        <w:rPr>
                          <w:lang w:val="fr-CH"/>
                        </w:rPr>
                      </w:pPr>
                      <w:r w:rsidRPr="00666139">
                        <w:rPr>
                          <w:lang w:val="fr-CH"/>
                        </w:rPr>
                        <w:t>On peut voir que les d</w:t>
                      </w:r>
                      <w:r>
                        <w:rPr>
                          <w:lang w:val="fr-CH"/>
                        </w:rPr>
                        <w:t xml:space="preserve">eux graphiques suivre approximativement la courbe prédite par la théorie mais on peut voir que l’intensité absolu est biaisée par la lumière extérieur et la saturation (malgré l’emploi de polariseur) On peut tout de même noter que </w:t>
                      </w:r>
                      <w:r w:rsidR="00CC7ECA">
                        <w:rPr>
                          <w:lang w:val="fr-CH"/>
                        </w:rPr>
                        <w:t>les pics</w:t>
                      </w:r>
                      <w:r>
                        <w:rPr>
                          <w:lang w:val="fr-CH"/>
                        </w:rPr>
                        <w:t xml:space="preserve"> se superpose au bon endroit ce qui nous indique que la théorie et la pratique colle bien. (Mais plus on s’éloigne du centre plus l’erreur s’accumule et on voit que les pics ne sont plus autant superposés. C’est nettement plus visible dans le graph de droite car il y </w:t>
                      </w:r>
                      <w:proofErr w:type="gramStart"/>
                      <w:r>
                        <w:rPr>
                          <w:lang w:val="fr-CH"/>
                        </w:rPr>
                        <w:t>as</w:t>
                      </w:r>
                      <w:proofErr w:type="gramEnd"/>
                      <w:r>
                        <w:rPr>
                          <w:lang w:val="fr-CH"/>
                        </w:rPr>
                        <w:t xml:space="preserve"> plus de pic</w:t>
                      </w:r>
                      <w:r w:rsidR="00CC7ECA">
                        <w:rPr>
                          <w:lang w:val="fr-CH"/>
                        </w:rPr>
                        <w:t xml:space="preserve"> donc plus d’erreur accumulé</w:t>
                      </w:r>
                      <w:r>
                        <w:rPr>
                          <w:lang w:val="fr-CH"/>
                        </w:rPr>
                        <w:t>)</w:t>
                      </w:r>
                    </w:p>
                    <w:p w14:paraId="13894F7A" w14:textId="77777777" w:rsidR="00666139" w:rsidRDefault="00666139" w:rsidP="00A603B2">
                      <w:pPr>
                        <w:rPr>
                          <w:lang w:val="fr-CH"/>
                        </w:rPr>
                      </w:pPr>
                    </w:p>
                  </w:txbxContent>
                </v:textbox>
                <w10:anchorlock/>
              </v:shape>
            </w:pict>
          </mc:Fallback>
        </mc:AlternateContent>
      </w:r>
    </w:p>
    <w:p w14:paraId="0B3673EE" w14:textId="77777777" w:rsidR="007B2059" w:rsidRPr="007B2059" w:rsidRDefault="007B2059" w:rsidP="007B2059"/>
    <w:p w14:paraId="7D4DE26F" w14:textId="77777777" w:rsidR="002D3621" w:rsidRPr="00EF18CC" w:rsidRDefault="005007B8" w:rsidP="005B4B47">
      <w:pPr>
        <w:rPr>
          <w:rStyle w:val="lev"/>
          <w:bCs w:val="0"/>
          <w:lang w:val="en-US"/>
        </w:rPr>
      </w:pPr>
      <w:r w:rsidRPr="00EF18CC">
        <w:rPr>
          <w:noProof/>
          <w:lang w:val="en-US" w:eastAsia="en-US"/>
        </w:rPr>
        <mc:AlternateContent>
          <mc:Choice Requires="wps">
            <w:drawing>
              <wp:inline distT="0" distB="0" distL="0" distR="0" wp14:anchorId="6F166D41" wp14:editId="4A6A3FE3">
                <wp:extent cx="5481955" cy="4229100"/>
                <wp:effectExtent l="0" t="0" r="29845" b="38100"/>
                <wp:docPr id="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1955" cy="422910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1DBF899" w14:textId="357CDA55" w:rsidR="009C7BFB" w:rsidRDefault="000C3E73" w:rsidP="005B4B47">
                            <w:pPr>
                              <w:rPr>
                                <w:b/>
                                <w:lang w:val="en-GB"/>
                              </w:rPr>
                            </w:pPr>
                            <w:r>
                              <w:rPr>
                                <w:b/>
                                <w:lang w:val="en-GB"/>
                              </w:rPr>
                              <w:t xml:space="preserve">(Optional) </w:t>
                            </w:r>
                            <w:r w:rsidR="009C7BFB">
                              <w:rPr>
                                <w:b/>
                                <w:lang w:val="en-GB"/>
                              </w:rPr>
                              <w:t>Personal f</w:t>
                            </w:r>
                            <w:r w:rsidR="009C7BFB" w:rsidRPr="00DC1CE3">
                              <w:rPr>
                                <w:b/>
                                <w:lang w:val="en-GB"/>
                              </w:rPr>
                              <w:t xml:space="preserve">eedback: </w:t>
                            </w:r>
                          </w:p>
                          <w:p w14:paraId="7EDCD860" w14:textId="77777777" w:rsidR="009C7BFB" w:rsidRPr="00DC1CE3" w:rsidRDefault="009C7BFB" w:rsidP="005B4B47">
                            <w:pPr>
                              <w:rPr>
                                <w:b/>
                                <w:lang w:val="en-GB"/>
                              </w:rPr>
                            </w:pPr>
                          </w:p>
                          <w:p w14:paraId="7965D00F" w14:textId="77777777" w:rsidR="009C7BFB" w:rsidRDefault="009C7BFB" w:rsidP="005B4B47">
                            <w:pPr>
                              <w:rPr>
                                <w:lang w:val="en-GB"/>
                              </w:rPr>
                            </w:pPr>
                            <w:r>
                              <w:rPr>
                                <w:lang w:val="en-GB"/>
                              </w:rPr>
                              <w:t xml:space="preserve">Was the amount of work adequate? </w:t>
                            </w:r>
                          </w:p>
                          <w:p w14:paraId="51EBD2F3" w14:textId="3EB00C88" w:rsidR="009C7BFB" w:rsidRDefault="00F05F03" w:rsidP="005B4B47">
                            <w:pPr>
                              <w:rPr>
                                <w:lang w:val="en-GB"/>
                              </w:rPr>
                            </w:pPr>
                            <w:r>
                              <w:rPr>
                                <w:lang w:val="en-GB"/>
                              </w:rPr>
                              <w:t>Yes. A bit long</w:t>
                            </w:r>
                          </w:p>
                          <w:p w14:paraId="5F0885B9" w14:textId="77777777" w:rsidR="009C7BFB" w:rsidRDefault="009C7BFB" w:rsidP="005B4B47">
                            <w:pPr>
                              <w:rPr>
                                <w:lang w:val="en-GB"/>
                              </w:rPr>
                            </w:pPr>
                          </w:p>
                          <w:p w14:paraId="64FEF50E" w14:textId="77777777" w:rsidR="009C7BFB" w:rsidRDefault="009C7BFB" w:rsidP="005B4B47">
                            <w:pPr>
                              <w:rPr>
                                <w:lang w:val="en-GB"/>
                              </w:rPr>
                            </w:pPr>
                          </w:p>
                          <w:p w14:paraId="240BF4AD" w14:textId="77777777" w:rsidR="009C7BFB" w:rsidRDefault="009C7BFB" w:rsidP="005B4B47">
                            <w:pPr>
                              <w:rPr>
                                <w:lang w:val="en-GB"/>
                              </w:rPr>
                            </w:pPr>
                          </w:p>
                          <w:p w14:paraId="79B65B79" w14:textId="77777777" w:rsidR="009C7BFB" w:rsidRDefault="009C7BFB" w:rsidP="005B4B47">
                            <w:pPr>
                              <w:rPr>
                                <w:lang w:val="en-GB"/>
                              </w:rPr>
                            </w:pPr>
                            <w:r>
                              <w:rPr>
                                <w:lang w:val="en-GB"/>
                              </w:rPr>
                              <w:t xml:space="preserve">What is difficult to understand? </w:t>
                            </w:r>
                          </w:p>
                          <w:p w14:paraId="63E02DDC" w14:textId="26E125DC" w:rsidR="009C7BFB" w:rsidRDefault="00F05F03" w:rsidP="005B4B47">
                            <w:pPr>
                              <w:rPr>
                                <w:lang w:val="en-US"/>
                              </w:rPr>
                            </w:pPr>
                            <w:r>
                              <w:rPr>
                                <w:lang w:val="en-US"/>
                              </w:rPr>
                              <w:t xml:space="preserve">No, and it was </w:t>
                            </w:r>
                            <w:proofErr w:type="gramStart"/>
                            <w:r>
                              <w:rPr>
                                <w:lang w:val="en-US"/>
                              </w:rPr>
                              <w:t>interesting</w:t>
                            </w:r>
                            <w:proofErr w:type="gramEnd"/>
                          </w:p>
                          <w:p w14:paraId="2A4C4955" w14:textId="77777777" w:rsidR="009C7BFB" w:rsidRDefault="009C7BFB" w:rsidP="005B4B47">
                            <w:pPr>
                              <w:rPr>
                                <w:lang w:val="en-US"/>
                              </w:rPr>
                            </w:pPr>
                          </w:p>
                          <w:p w14:paraId="4BA617BF" w14:textId="77777777" w:rsidR="009C7BFB" w:rsidRDefault="009C7BFB" w:rsidP="005B4B47">
                            <w:pPr>
                              <w:rPr>
                                <w:lang w:val="en-US"/>
                              </w:rPr>
                            </w:pPr>
                          </w:p>
                          <w:p w14:paraId="3DE9DA5F" w14:textId="77777777" w:rsidR="009C7BFB" w:rsidRDefault="009C7BFB" w:rsidP="005B4B47">
                            <w:pPr>
                              <w:rPr>
                                <w:lang w:val="en-US"/>
                              </w:rPr>
                            </w:pPr>
                          </w:p>
                          <w:p w14:paraId="4F6B3C23" w14:textId="09E91408" w:rsidR="009C7BFB" w:rsidRDefault="009C7BFB" w:rsidP="005B4B47">
                            <w:pPr>
                              <w:rPr>
                                <w:lang w:val="en-GB"/>
                              </w:rPr>
                            </w:pPr>
                            <w:r w:rsidRPr="00751655">
                              <w:rPr>
                                <w:lang w:val="en-GB"/>
                              </w:rPr>
                              <w:t>What did you like about it?</w:t>
                            </w:r>
                            <w:r>
                              <w:rPr>
                                <w:lang w:val="en-GB"/>
                              </w:rPr>
                              <w:t xml:space="preserve"> </w:t>
                            </w:r>
                          </w:p>
                          <w:p w14:paraId="5FEEEB72" w14:textId="5933E361" w:rsidR="009C7BFB" w:rsidRDefault="00F05F03" w:rsidP="005B4B47">
                            <w:pPr>
                              <w:rPr>
                                <w:lang w:val="en-GB"/>
                              </w:rPr>
                            </w:pPr>
                            <w:r>
                              <w:rPr>
                                <w:lang w:val="en-US"/>
                              </w:rPr>
                              <w:t>interesting</w:t>
                            </w:r>
                          </w:p>
                          <w:p w14:paraId="6BCB615C" w14:textId="77777777" w:rsidR="009C7BFB" w:rsidRDefault="009C7BFB" w:rsidP="005B4B47">
                            <w:pPr>
                              <w:rPr>
                                <w:lang w:val="en-GB"/>
                              </w:rPr>
                            </w:pPr>
                          </w:p>
                          <w:p w14:paraId="7462E44E" w14:textId="77777777" w:rsidR="009C7BFB" w:rsidRDefault="009C7BFB" w:rsidP="005B4B47">
                            <w:pPr>
                              <w:rPr>
                                <w:lang w:val="en-GB"/>
                              </w:rPr>
                            </w:pPr>
                          </w:p>
                          <w:p w14:paraId="10DD751B" w14:textId="77777777" w:rsidR="009C7BFB" w:rsidRDefault="009C7BFB" w:rsidP="005B4B47">
                            <w:pPr>
                              <w:rPr>
                                <w:lang w:val="en-GB"/>
                              </w:rPr>
                            </w:pPr>
                          </w:p>
                          <w:p w14:paraId="1AE24E86" w14:textId="77777777" w:rsidR="009C7BFB" w:rsidRDefault="009C7BFB" w:rsidP="005B4B47">
                            <w:pPr>
                              <w:rPr>
                                <w:lang w:val="en-GB"/>
                              </w:rPr>
                            </w:pPr>
                            <w:r>
                              <w:rPr>
                                <w:lang w:val="en-GB"/>
                              </w:rPr>
                              <w:t xml:space="preserve">How can we do better? </w:t>
                            </w:r>
                          </w:p>
                          <w:p w14:paraId="76EB299E" w14:textId="6F22CFCD" w:rsidR="009C7BFB" w:rsidRDefault="00F05F03" w:rsidP="005B4B47">
                            <w:pPr>
                              <w:rPr>
                                <w:lang w:val="en-US"/>
                              </w:rPr>
                            </w:pPr>
                            <w:r>
                              <w:rPr>
                                <w:lang w:val="en-US"/>
                              </w:rPr>
                              <w:t xml:space="preserve">Improve the explanation on the usage of the </w:t>
                            </w:r>
                            <w:proofErr w:type="spellStart"/>
                            <w:r>
                              <w:rPr>
                                <w:lang w:val="en-US"/>
                              </w:rPr>
                              <w:t>matlab</w:t>
                            </w:r>
                            <w:proofErr w:type="spellEnd"/>
                            <w:r>
                              <w:rPr>
                                <w:lang w:val="en-US"/>
                              </w:rPr>
                              <w:t xml:space="preserve"> </w:t>
                            </w:r>
                            <w:proofErr w:type="gramStart"/>
                            <w:r>
                              <w:rPr>
                                <w:lang w:val="en-US"/>
                              </w:rPr>
                              <w:t>script</w:t>
                            </w:r>
                            <w:proofErr w:type="gramEnd"/>
                          </w:p>
                          <w:p w14:paraId="36A8826B" w14:textId="77777777" w:rsidR="009C7BFB" w:rsidRDefault="009C7BFB" w:rsidP="005B4B47">
                            <w:pPr>
                              <w:rPr>
                                <w:lang w:val="en-US"/>
                              </w:rPr>
                            </w:pPr>
                          </w:p>
                          <w:p w14:paraId="79A00BA0" w14:textId="77777777" w:rsidR="009C7BFB" w:rsidRDefault="009C7BFB" w:rsidP="005B4B47">
                            <w:pPr>
                              <w:rPr>
                                <w:lang w:val="en-US"/>
                              </w:rPr>
                            </w:pPr>
                          </w:p>
                          <w:p w14:paraId="0BEAE147" w14:textId="77777777" w:rsidR="009C7BFB" w:rsidRDefault="009C7BFB" w:rsidP="005B4B47">
                            <w:pPr>
                              <w:jc w:val="center"/>
                              <w:rPr>
                                <w:lang w:val="en-US"/>
                              </w:rPr>
                            </w:pPr>
                          </w:p>
                          <w:p w14:paraId="4CD126DA" w14:textId="77777777" w:rsidR="009C7BFB" w:rsidRDefault="009C7BFB" w:rsidP="005B4B47">
                            <w:pPr>
                              <w:jc w:val="center"/>
                              <w:rPr>
                                <w:lang w:val="en-US"/>
                              </w:rPr>
                            </w:pPr>
                          </w:p>
                          <w:p w14:paraId="0ECC4CAB" w14:textId="77777777" w:rsidR="009C7BFB" w:rsidRPr="00B03538" w:rsidRDefault="009C7BFB" w:rsidP="005B4B47">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166D41" id="Text Box 15" o:spid="_x0000_s1031" type="#_x0000_t202" style="width:431.65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" filled="f">
                <v:path arrowok="t"/>
                <v:textbox>
                  <w:txbxContent>
                    <w:p w14:paraId="51DBF899" w14:textId="357CDA55" w:rsidR="009C7BFB" w:rsidRDefault="000C3E73" w:rsidP="005B4B47">
                      <w:pPr>
                        <w:rPr>
                          <w:b/>
                          <w:lang w:val="en-GB"/>
                        </w:rPr>
                      </w:pPr>
                      <w:r>
                        <w:rPr>
                          <w:b/>
                          <w:lang w:val="en-GB"/>
                        </w:rPr>
                        <w:t xml:space="preserve">(Optional) </w:t>
                      </w:r>
                      <w:r w:rsidR="009C7BFB">
                        <w:rPr>
                          <w:b/>
                          <w:lang w:val="en-GB"/>
                        </w:rPr>
                        <w:t>Personal f</w:t>
                      </w:r>
                      <w:r w:rsidR="009C7BFB" w:rsidRPr="00DC1CE3">
                        <w:rPr>
                          <w:b/>
                          <w:lang w:val="en-GB"/>
                        </w:rPr>
                        <w:t xml:space="preserve">eedback: </w:t>
                      </w:r>
                    </w:p>
                    <w:p w14:paraId="7EDCD860" w14:textId="77777777" w:rsidR="009C7BFB" w:rsidRPr="00DC1CE3" w:rsidRDefault="009C7BFB" w:rsidP="005B4B47">
                      <w:pPr>
                        <w:rPr>
                          <w:b/>
                          <w:lang w:val="en-GB"/>
                        </w:rPr>
                      </w:pPr>
                    </w:p>
                    <w:p w14:paraId="7965D00F" w14:textId="77777777" w:rsidR="009C7BFB" w:rsidRDefault="009C7BFB" w:rsidP="005B4B47">
                      <w:pPr>
                        <w:rPr>
                          <w:lang w:val="en-GB"/>
                        </w:rPr>
                      </w:pPr>
                      <w:r>
                        <w:rPr>
                          <w:lang w:val="en-GB"/>
                        </w:rPr>
                        <w:t xml:space="preserve">Was the amount of work adequate? </w:t>
                      </w:r>
                    </w:p>
                    <w:p w14:paraId="51EBD2F3" w14:textId="3EB00C88" w:rsidR="009C7BFB" w:rsidRDefault="00F05F03" w:rsidP="005B4B47">
                      <w:pPr>
                        <w:rPr>
                          <w:lang w:val="en-GB"/>
                        </w:rPr>
                      </w:pPr>
                      <w:r>
                        <w:rPr>
                          <w:lang w:val="en-GB"/>
                        </w:rPr>
                        <w:t>Yes. A bit long</w:t>
                      </w:r>
                    </w:p>
                    <w:p w14:paraId="5F0885B9" w14:textId="77777777" w:rsidR="009C7BFB" w:rsidRDefault="009C7BFB" w:rsidP="005B4B47">
                      <w:pPr>
                        <w:rPr>
                          <w:lang w:val="en-GB"/>
                        </w:rPr>
                      </w:pPr>
                    </w:p>
                    <w:p w14:paraId="64FEF50E" w14:textId="77777777" w:rsidR="009C7BFB" w:rsidRDefault="009C7BFB" w:rsidP="005B4B47">
                      <w:pPr>
                        <w:rPr>
                          <w:lang w:val="en-GB"/>
                        </w:rPr>
                      </w:pPr>
                    </w:p>
                    <w:p w14:paraId="240BF4AD" w14:textId="77777777" w:rsidR="009C7BFB" w:rsidRDefault="009C7BFB" w:rsidP="005B4B47">
                      <w:pPr>
                        <w:rPr>
                          <w:lang w:val="en-GB"/>
                        </w:rPr>
                      </w:pPr>
                    </w:p>
                    <w:p w14:paraId="79B65B79" w14:textId="77777777" w:rsidR="009C7BFB" w:rsidRDefault="009C7BFB" w:rsidP="005B4B47">
                      <w:pPr>
                        <w:rPr>
                          <w:lang w:val="en-GB"/>
                        </w:rPr>
                      </w:pPr>
                      <w:r>
                        <w:rPr>
                          <w:lang w:val="en-GB"/>
                        </w:rPr>
                        <w:t xml:space="preserve">What is difficult to understand? </w:t>
                      </w:r>
                    </w:p>
                    <w:p w14:paraId="63E02DDC" w14:textId="26E125DC" w:rsidR="009C7BFB" w:rsidRDefault="00F05F03" w:rsidP="005B4B47">
                      <w:pPr>
                        <w:rPr>
                          <w:lang w:val="en-US"/>
                        </w:rPr>
                      </w:pPr>
                      <w:r>
                        <w:rPr>
                          <w:lang w:val="en-US"/>
                        </w:rPr>
                        <w:t xml:space="preserve">No, and it was </w:t>
                      </w:r>
                      <w:proofErr w:type="gramStart"/>
                      <w:r>
                        <w:rPr>
                          <w:lang w:val="en-US"/>
                        </w:rPr>
                        <w:t>interesting</w:t>
                      </w:r>
                      <w:proofErr w:type="gramEnd"/>
                    </w:p>
                    <w:p w14:paraId="2A4C4955" w14:textId="77777777" w:rsidR="009C7BFB" w:rsidRDefault="009C7BFB" w:rsidP="005B4B47">
                      <w:pPr>
                        <w:rPr>
                          <w:lang w:val="en-US"/>
                        </w:rPr>
                      </w:pPr>
                    </w:p>
                    <w:p w14:paraId="4BA617BF" w14:textId="77777777" w:rsidR="009C7BFB" w:rsidRDefault="009C7BFB" w:rsidP="005B4B47">
                      <w:pPr>
                        <w:rPr>
                          <w:lang w:val="en-US"/>
                        </w:rPr>
                      </w:pPr>
                    </w:p>
                    <w:p w14:paraId="3DE9DA5F" w14:textId="77777777" w:rsidR="009C7BFB" w:rsidRDefault="009C7BFB" w:rsidP="005B4B47">
                      <w:pPr>
                        <w:rPr>
                          <w:lang w:val="en-US"/>
                        </w:rPr>
                      </w:pPr>
                    </w:p>
                    <w:p w14:paraId="4F6B3C23" w14:textId="09E91408" w:rsidR="009C7BFB" w:rsidRDefault="009C7BFB" w:rsidP="005B4B47">
                      <w:pPr>
                        <w:rPr>
                          <w:lang w:val="en-GB"/>
                        </w:rPr>
                      </w:pPr>
                      <w:r w:rsidRPr="00751655">
                        <w:rPr>
                          <w:lang w:val="en-GB"/>
                        </w:rPr>
                        <w:t>What did you like about it?</w:t>
                      </w:r>
                      <w:r>
                        <w:rPr>
                          <w:lang w:val="en-GB"/>
                        </w:rPr>
                        <w:t xml:space="preserve"> </w:t>
                      </w:r>
                    </w:p>
                    <w:p w14:paraId="5FEEEB72" w14:textId="5933E361" w:rsidR="009C7BFB" w:rsidRDefault="00F05F03" w:rsidP="005B4B47">
                      <w:pPr>
                        <w:rPr>
                          <w:lang w:val="en-GB"/>
                        </w:rPr>
                      </w:pPr>
                      <w:r>
                        <w:rPr>
                          <w:lang w:val="en-US"/>
                        </w:rPr>
                        <w:t>interesting</w:t>
                      </w:r>
                    </w:p>
                    <w:p w14:paraId="6BCB615C" w14:textId="77777777" w:rsidR="009C7BFB" w:rsidRDefault="009C7BFB" w:rsidP="005B4B47">
                      <w:pPr>
                        <w:rPr>
                          <w:lang w:val="en-GB"/>
                        </w:rPr>
                      </w:pPr>
                    </w:p>
                    <w:p w14:paraId="7462E44E" w14:textId="77777777" w:rsidR="009C7BFB" w:rsidRDefault="009C7BFB" w:rsidP="005B4B47">
                      <w:pPr>
                        <w:rPr>
                          <w:lang w:val="en-GB"/>
                        </w:rPr>
                      </w:pPr>
                    </w:p>
                    <w:p w14:paraId="10DD751B" w14:textId="77777777" w:rsidR="009C7BFB" w:rsidRDefault="009C7BFB" w:rsidP="005B4B47">
                      <w:pPr>
                        <w:rPr>
                          <w:lang w:val="en-GB"/>
                        </w:rPr>
                      </w:pPr>
                    </w:p>
                    <w:p w14:paraId="1AE24E86" w14:textId="77777777" w:rsidR="009C7BFB" w:rsidRDefault="009C7BFB" w:rsidP="005B4B47">
                      <w:pPr>
                        <w:rPr>
                          <w:lang w:val="en-GB"/>
                        </w:rPr>
                      </w:pPr>
                      <w:r>
                        <w:rPr>
                          <w:lang w:val="en-GB"/>
                        </w:rPr>
                        <w:t xml:space="preserve">How can we do better? </w:t>
                      </w:r>
                    </w:p>
                    <w:p w14:paraId="76EB299E" w14:textId="6F22CFCD" w:rsidR="009C7BFB" w:rsidRDefault="00F05F03" w:rsidP="005B4B47">
                      <w:pPr>
                        <w:rPr>
                          <w:lang w:val="en-US"/>
                        </w:rPr>
                      </w:pPr>
                      <w:r>
                        <w:rPr>
                          <w:lang w:val="en-US"/>
                        </w:rPr>
                        <w:t xml:space="preserve">Improve the explanation on the usage of the </w:t>
                      </w:r>
                      <w:proofErr w:type="spellStart"/>
                      <w:r>
                        <w:rPr>
                          <w:lang w:val="en-US"/>
                        </w:rPr>
                        <w:t>matlab</w:t>
                      </w:r>
                      <w:proofErr w:type="spellEnd"/>
                      <w:r>
                        <w:rPr>
                          <w:lang w:val="en-US"/>
                        </w:rPr>
                        <w:t xml:space="preserve"> </w:t>
                      </w:r>
                      <w:proofErr w:type="gramStart"/>
                      <w:r>
                        <w:rPr>
                          <w:lang w:val="en-US"/>
                        </w:rPr>
                        <w:t>script</w:t>
                      </w:r>
                      <w:proofErr w:type="gramEnd"/>
                    </w:p>
                    <w:p w14:paraId="36A8826B" w14:textId="77777777" w:rsidR="009C7BFB" w:rsidRDefault="009C7BFB" w:rsidP="005B4B47">
                      <w:pPr>
                        <w:rPr>
                          <w:lang w:val="en-US"/>
                        </w:rPr>
                      </w:pPr>
                    </w:p>
                    <w:p w14:paraId="79A00BA0" w14:textId="77777777" w:rsidR="009C7BFB" w:rsidRDefault="009C7BFB" w:rsidP="005B4B47">
                      <w:pPr>
                        <w:rPr>
                          <w:lang w:val="en-US"/>
                        </w:rPr>
                      </w:pPr>
                    </w:p>
                    <w:p w14:paraId="0BEAE147" w14:textId="77777777" w:rsidR="009C7BFB" w:rsidRDefault="009C7BFB" w:rsidP="005B4B47">
                      <w:pPr>
                        <w:jc w:val="center"/>
                        <w:rPr>
                          <w:lang w:val="en-US"/>
                        </w:rPr>
                      </w:pPr>
                    </w:p>
                    <w:p w14:paraId="4CD126DA" w14:textId="77777777" w:rsidR="009C7BFB" w:rsidRDefault="009C7BFB" w:rsidP="005B4B47">
                      <w:pPr>
                        <w:jc w:val="center"/>
                        <w:rPr>
                          <w:lang w:val="en-US"/>
                        </w:rPr>
                      </w:pPr>
                    </w:p>
                    <w:p w14:paraId="0ECC4CAB" w14:textId="77777777" w:rsidR="009C7BFB" w:rsidRPr="00B03538" w:rsidRDefault="009C7BFB" w:rsidP="005B4B47">
                      <w:pPr>
                        <w:jc w:val="center"/>
                        <w:rPr>
                          <w:lang w:val="en-US"/>
                        </w:rPr>
                      </w:pPr>
                    </w:p>
                  </w:txbxContent>
                </v:textbox>
                <w10:anchorlock/>
              </v:shape>
            </w:pict>
          </mc:Fallback>
        </mc:AlternateContent>
      </w:r>
    </w:p>
    <w:sectPr w:rsidR="002D3621" w:rsidRPr="00EF18CC">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3507E" w14:textId="77777777" w:rsidR="00FA3A60" w:rsidRDefault="00FA3A60" w:rsidP="002F3149">
      <w:r>
        <w:separator/>
      </w:r>
    </w:p>
  </w:endnote>
  <w:endnote w:type="continuationSeparator" w:id="0">
    <w:p w14:paraId="56D7118E" w14:textId="77777777" w:rsidR="00FA3A60" w:rsidRDefault="00FA3A60" w:rsidP="002F3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Brush Script MT Italic">
    <w:charset w:val="00"/>
    <w:family w:val="auto"/>
    <w:pitch w:val="variable"/>
    <w:sig w:usb0="00000003" w:usb1="00000000" w:usb2="00000000" w:usb3="00000000" w:csb0="0025003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4A4B0" w14:textId="77777777" w:rsidR="009C7BFB" w:rsidRDefault="009C7BFB">
    <w:pPr>
      <w:pStyle w:val="Pieddepage"/>
      <w:jc w:val="center"/>
    </w:pPr>
    <w:r>
      <w:fldChar w:fldCharType="begin"/>
    </w:r>
    <w:r>
      <w:instrText xml:space="preserve"> PAGE   \* MERGEFORMAT </w:instrText>
    </w:r>
    <w:r>
      <w:fldChar w:fldCharType="separate"/>
    </w:r>
    <w:r w:rsidR="00A779F7">
      <w:rPr>
        <w:noProof/>
      </w:rPr>
      <w:t>4</w:t>
    </w:r>
    <w:r>
      <w:fldChar w:fldCharType="end"/>
    </w:r>
  </w:p>
  <w:p w14:paraId="451EEA8D" w14:textId="77777777" w:rsidR="009C7BFB" w:rsidRDefault="009C7BF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4AEF9" w14:textId="77777777" w:rsidR="00FA3A60" w:rsidRDefault="00FA3A60" w:rsidP="002F3149">
      <w:r>
        <w:separator/>
      </w:r>
    </w:p>
  </w:footnote>
  <w:footnote w:type="continuationSeparator" w:id="0">
    <w:p w14:paraId="33EAC784" w14:textId="77777777" w:rsidR="00FA3A60" w:rsidRDefault="00FA3A60" w:rsidP="002F3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9D942" w14:textId="217DE47E" w:rsidR="009C7BFB" w:rsidRPr="00360B3B" w:rsidRDefault="00360B3B" w:rsidP="00360B3B">
    <w:pPr>
      <w:pStyle w:val="En-tte"/>
      <w:jc w:val="right"/>
      <w:rPr>
        <w:rFonts w:asciiTheme="minorHAnsi" w:hAnsiTheme="minorHAnsi"/>
      </w:rPr>
    </w:pPr>
    <w:r w:rsidRPr="00C80AF4">
      <w:rPr>
        <w:rFonts w:asciiTheme="minorHAnsi" w:hAnsiTheme="minorHAnsi"/>
      </w:rPr>
      <w:t xml:space="preserve">GROUP: </w:t>
    </w:r>
    <w:r w:rsidR="00FE4389">
      <w:rPr>
        <w:rFonts w:asciiTheme="minorHAnsi" w:hAnsiTheme="minorHAnsi"/>
      </w:rPr>
      <w:t>A2_4</w:t>
    </w:r>
    <w:r w:rsidRPr="00C80AF4">
      <w:rPr>
        <w:rFonts w:asciiTheme="minorHAnsi" w:hAnsiTheme="minorHAnsi"/>
      </w:rPr>
      <w:tab/>
      <w:t>NAME:</w:t>
    </w:r>
    <w:r>
      <w:rPr>
        <w:rFonts w:asciiTheme="minorHAnsi" w:hAnsiTheme="minorHAnsi"/>
      </w:rPr>
      <w:t xml:space="preserve"> </w:t>
    </w:r>
    <w:r w:rsidR="00FE4389">
      <w:rPr>
        <w:rFonts w:asciiTheme="minorHAnsi" w:hAnsiTheme="minorHAnsi"/>
      </w:rPr>
      <w:t>Morand + Ramirez</w:t>
    </w:r>
    <w:r>
      <w:rPr>
        <w:rFonts w:asciiTheme="minorHAnsi" w:hAnsiTheme="minorHAnsi"/>
      </w:rPr>
      <w:tab/>
    </w:r>
    <w:r>
      <w:rPr>
        <w:noProof/>
      </w:rPr>
      <w:drawing>
        <wp:inline distT="0" distB="0" distL="0" distR="0" wp14:anchorId="73608457" wp14:editId="58C1FABC">
          <wp:extent cx="1031240" cy="439420"/>
          <wp:effectExtent l="0" t="0" r="10160" b="0"/>
          <wp:docPr id="8" name="Picture 8" descr="EPFL_Logo_Digital_RGB_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L_Logo_Digital_RGB_PRO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1240"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1"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0000007"/>
    <w:multiLevelType w:val="singleLevel"/>
    <w:tmpl w:val="00000007"/>
    <w:lvl w:ilvl="0">
      <w:start w:val="1"/>
      <w:numFmt w:val="decimal"/>
      <w:lvlText w:val="%1."/>
      <w:lvlJc w:val="left"/>
      <w:pPr>
        <w:tabs>
          <w:tab w:val="num" w:pos="0"/>
        </w:tabs>
        <w:ind w:left="720" w:hanging="360"/>
      </w:pPr>
    </w:lvl>
  </w:abstractNum>
  <w:abstractNum w:abstractNumId="3" w15:restartNumberingAfterBreak="0">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rPr>
    </w:lvl>
  </w:abstractNum>
  <w:abstractNum w:abstractNumId="4" w15:restartNumberingAfterBreak="0">
    <w:nsid w:val="0000000A"/>
    <w:multiLevelType w:val="singleLevel"/>
    <w:tmpl w:val="0000000A"/>
    <w:name w:val="WW8Num10"/>
    <w:lvl w:ilvl="0">
      <w:start w:val="1"/>
      <w:numFmt w:val="bullet"/>
      <w:lvlText w:val=""/>
      <w:lvlJc w:val="left"/>
      <w:pPr>
        <w:tabs>
          <w:tab w:val="num" w:pos="0"/>
        </w:tabs>
        <w:ind w:left="720" w:hanging="360"/>
      </w:pPr>
      <w:rPr>
        <w:rFonts w:ascii="Symbol" w:hAnsi="Symbol" w:cs="Symbol"/>
      </w:rPr>
    </w:lvl>
  </w:abstractNum>
  <w:abstractNum w:abstractNumId="5" w15:restartNumberingAfterBreak="0">
    <w:nsid w:val="0000000B"/>
    <w:multiLevelType w:val="singleLevel"/>
    <w:tmpl w:val="0000000B"/>
    <w:name w:val="WW8Num7"/>
    <w:lvl w:ilvl="0">
      <w:start w:val="1"/>
      <w:numFmt w:val="upperLetter"/>
      <w:lvlText w:val="%1."/>
      <w:lvlJc w:val="left"/>
      <w:pPr>
        <w:tabs>
          <w:tab w:val="num" w:pos="0"/>
        </w:tabs>
        <w:ind w:left="720" w:hanging="360"/>
      </w:pPr>
    </w:lvl>
  </w:abstractNum>
  <w:abstractNum w:abstractNumId="6"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Wingdings 2" w:hAnsi="Wingdings 2"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Wingdings 2" w:hAnsi="Wingdings 2"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Wingdings 2" w:hAnsi="Wingdings 2"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7" w15:restartNumberingAfterBreak="0">
    <w:nsid w:val="05665502"/>
    <w:multiLevelType w:val="hybridMultilevel"/>
    <w:tmpl w:val="DD0A4874"/>
    <w:name w:val="WW8Num11"/>
    <w:lvl w:ilvl="0" w:tplc="454CF300">
      <w:start w:val="1"/>
      <w:numFmt w:val="bullet"/>
      <w:lvlText w:val=""/>
      <w:lvlJc w:val="left"/>
      <w:pPr>
        <w:ind w:left="720" w:hanging="360"/>
      </w:pPr>
      <w:rPr>
        <w:rFonts w:ascii="Symbol" w:hAnsi="Symbol" w:hint="default"/>
      </w:rPr>
    </w:lvl>
    <w:lvl w:ilvl="1" w:tplc="E6340136" w:tentative="1">
      <w:start w:val="1"/>
      <w:numFmt w:val="bullet"/>
      <w:lvlText w:val="o"/>
      <w:lvlJc w:val="left"/>
      <w:pPr>
        <w:ind w:left="1440" w:hanging="360"/>
      </w:pPr>
      <w:rPr>
        <w:rFonts w:ascii="Courier New" w:hAnsi="Courier New" w:cs="Courier New" w:hint="default"/>
      </w:rPr>
    </w:lvl>
    <w:lvl w:ilvl="2" w:tplc="BC42E5F4" w:tentative="1">
      <w:start w:val="1"/>
      <w:numFmt w:val="bullet"/>
      <w:lvlText w:val=""/>
      <w:lvlJc w:val="left"/>
      <w:pPr>
        <w:ind w:left="2160" w:hanging="360"/>
      </w:pPr>
      <w:rPr>
        <w:rFonts w:ascii="Wingdings" w:hAnsi="Wingdings" w:hint="default"/>
      </w:rPr>
    </w:lvl>
    <w:lvl w:ilvl="3" w:tplc="87B6D04C" w:tentative="1">
      <w:start w:val="1"/>
      <w:numFmt w:val="bullet"/>
      <w:lvlText w:val=""/>
      <w:lvlJc w:val="left"/>
      <w:pPr>
        <w:ind w:left="2880" w:hanging="360"/>
      </w:pPr>
      <w:rPr>
        <w:rFonts w:ascii="Symbol" w:hAnsi="Symbol" w:hint="default"/>
      </w:rPr>
    </w:lvl>
    <w:lvl w:ilvl="4" w:tplc="72CEA5EE" w:tentative="1">
      <w:start w:val="1"/>
      <w:numFmt w:val="bullet"/>
      <w:lvlText w:val="o"/>
      <w:lvlJc w:val="left"/>
      <w:pPr>
        <w:ind w:left="3600" w:hanging="360"/>
      </w:pPr>
      <w:rPr>
        <w:rFonts w:ascii="Courier New" w:hAnsi="Courier New" w:cs="Courier New" w:hint="default"/>
      </w:rPr>
    </w:lvl>
    <w:lvl w:ilvl="5" w:tplc="40AECFEE" w:tentative="1">
      <w:start w:val="1"/>
      <w:numFmt w:val="bullet"/>
      <w:lvlText w:val=""/>
      <w:lvlJc w:val="left"/>
      <w:pPr>
        <w:ind w:left="4320" w:hanging="360"/>
      </w:pPr>
      <w:rPr>
        <w:rFonts w:ascii="Wingdings" w:hAnsi="Wingdings" w:hint="default"/>
      </w:rPr>
    </w:lvl>
    <w:lvl w:ilvl="6" w:tplc="657CA25E" w:tentative="1">
      <w:start w:val="1"/>
      <w:numFmt w:val="bullet"/>
      <w:lvlText w:val=""/>
      <w:lvlJc w:val="left"/>
      <w:pPr>
        <w:ind w:left="5040" w:hanging="360"/>
      </w:pPr>
      <w:rPr>
        <w:rFonts w:ascii="Symbol" w:hAnsi="Symbol" w:hint="default"/>
      </w:rPr>
    </w:lvl>
    <w:lvl w:ilvl="7" w:tplc="A050A38C" w:tentative="1">
      <w:start w:val="1"/>
      <w:numFmt w:val="bullet"/>
      <w:lvlText w:val="o"/>
      <w:lvlJc w:val="left"/>
      <w:pPr>
        <w:ind w:left="5760" w:hanging="360"/>
      </w:pPr>
      <w:rPr>
        <w:rFonts w:ascii="Courier New" w:hAnsi="Courier New" w:cs="Courier New" w:hint="default"/>
      </w:rPr>
    </w:lvl>
    <w:lvl w:ilvl="8" w:tplc="C638E68A" w:tentative="1">
      <w:start w:val="1"/>
      <w:numFmt w:val="bullet"/>
      <w:lvlText w:val=""/>
      <w:lvlJc w:val="left"/>
      <w:pPr>
        <w:ind w:left="6480" w:hanging="360"/>
      </w:pPr>
      <w:rPr>
        <w:rFonts w:ascii="Wingdings" w:hAnsi="Wingdings" w:hint="default"/>
      </w:rPr>
    </w:lvl>
  </w:abstractNum>
  <w:abstractNum w:abstractNumId="8" w15:restartNumberingAfterBreak="0">
    <w:nsid w:val="093C7AB0"/>
    <w:multiLevelType w:val="hybridMultilevel"/>
    <w:tmpl w:val="FE0A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93F68B8"/>
    <w:multiLevelType w:val="hybridMultilevel"/>
    <w:tmpl w:val="3B021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1D6F02"/>
    <w:multiLevelType w:val="hybridMultilevel"/>
    <w:tmpl w:val="D6680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906BB2"/>
    <w:multiLevelType w:val="hybridMultilevel"/>
    <w:tmpl w:val="AD181764"/>
    <w:lvl w:ilvl="0" w:tplc="08090001">
      <w:start w:val="1"/>
      <w:numFmt w:val="decimal"/>
      <w:lvlText w:val="%1."/>
      <w:lvlJc w:val="left"/>
      <w:pPr>
        <w:ind w:left="720" w:hanging="360"/>
      </w:p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12" w15:restartNumberingAfterBreak="0">
    <w:nsid w:val="4A206C2A"/>
    <w:multiLevelType w:val="hybridMultilevel"/>
    <w:tmpl w:val="A05C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5F4925"/>
    <w:multiLevelType w:val="hybridMultilevel"/>
    <w:tmpl w:val="BFE8C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A6B1E"/>
    <w:multiLevelType w:val="hybridMultilevel"/>
    <w:tmpl w:val="392EF1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F602192"/>
    <w:multiLevelType w:val="hybridMultilevel"/>
    <w:tmpl w:val="09F2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2A3F5A"/>
    <w:multiLevelType w:val="hybridMultilevel"/>
    <w:tmpl w:val="23502C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82390381">
    <w:abstractNumId w:val="13"/>
  </w:num>
  <w:num w:numId="2" w16cid:durableId="132792258">
    <w:abstractNumId w:val="12"/>
  </w:num>
  <w:num w:numId="3" w16cid:durableId="1417823828">
    <w:abstractNumId w:val="8"/>
  </w:num>
  <w:num w:numId="4" w16cid:durableId="574584649">
    <w:abstractNumId w:val="10"/>
  </w:num>
  <w:num w:numId="5" w16cid:durableId="1927225478">
    <w:abstractNumId w:val="11"/>
  </w:num>
  <w:num w:numId="6" w16cid:durableId="1981642722">
    <w:abstractNumId w:val="9"/>
  </w:num>
  <w:num w:numId="7" w16cid:durableId="964848071">
    <w:abstractNumId w:val="2"/>
  </w:num>
  <w:num w:numId="8" w16cid:durableId="770512833">
    <w:abstractNumId w:val="5"/>
  </w:num>
  <w:num w:numId="9" w16cid:durableId="453911102">
    <w:abstractNumId w:val="3"/>
  </w:num>
  <w:num w:numId="10" w16cid:durableId="1028409300">
    <w:abstractNumId w:val="16"/>
  </w:num>
  <w:num w:numId="11" w16cid:durableId="593172634">
    <w:abstractNumId w:val="4"/>
  </w:num>
  <w:num w:numId="12" w16cid:durableId="1122260361">
    <w:abstractNumId w:val="1"/>
  </w:num>
  <w:num w:numId="13" w16cid:durableId="362293615">
    <w:abstractNumId w:val="14"/>
  </w:num>
  <w:num w:numId="14" w16cid:durableId="198589090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7267"/>
    <w:rsid w:val="0000087A"/>
    <w:rsid w:val="00001218"/>
    <w:rsid w:val="0000253B"/>
    <w:rsid w:val="000101B0"/>
    <w:rsid w:val="000120E3"/>
    <w:rsid w:val="0001410C"/>
    <w:rsid w:val="00024747"/>
    <w:rsid w:val="000325B7"/>
    <w:rsid w:val="0004179E"/>
    <w:rsid w:val="00041997"/>
    <w:rsid w:val="000424E8"/>
    <w:rsid w:val="0004307C"/>
    <w:rsid w:val="000535F8"/>
    <w:rsid w:val="00053908"/>
    <w:rsid w:val="00065B8E"/>
    <w:rsid w:val="00072E45"/>
    <w:rsid w:val="0007457E"/>
    <w:rsid w:val="0007489A"/>
    <w:rsid w:val="000772E4"/>
    <w:rsid w:val="000775E5"/>
    <w:rsid w:val="00085CCF"/>
    <w:rsid w:val="000866A5"/>
    <w:rsid w:val="00087BC5"/>
    <w:rsid w:val="00087C75"/>
    <w:rsid w:val="00090BFF"/>
    <w:rsid w:val="000A739E"/>
    <w:rsid w:val="000C3E73"/>
    <w:rsid w:val="000D42A3"/>
    <w:rsid w:val="000E49F1"/>
    <w:rsid w:val="000F1BBD"/>
    <w:rsid w:val="000F5560"/>
    <w:rsid w:val="0010244C"/>
    <w:rsid w:val="00110502"/>
    <w:rsid w:val="001146B6"/>
    <w:rsid w:val="00116871"/>
    <w:rsid w:val="00123EC6"/>
    <w:rsid w:val="00130077"/>
    <w:rsid w:val="0013406F"/>
    <w:rsid w:val="001366D6"/>
    <w:rsid w:val="00136C3A"/>
    <w:rsid w:val="00155E4B"/>
    <w:rsid w:val="00156842"/>
    <w:rsid w:val="00157627"/>
    <w:rsid w:val="00165D63"/>
    <w:rsid w:val="00166914"/>
    <w:rsid w:val="001671C9"/>
    <w:rsid w:val="00167FEE"/>
    <w:rsid w:val="00176289"/>
    <w:rsid w:val="00196AC6"/>
    <w:rsid w:val="00196DB3"/>
    <w:rsid w:val="001B0D6E"/>
    <w:rsid w:val="001B3DB9"/>
    <w:rsid w:val="001B517B"/>
    <w:rsid w:val="001C0D99"/>
    <w:rsid w:val="001C24E1"/>
    <w:rsid w:val="001D0EAE"/>
    <w:rsid w:val="001D2BA8"/>
    <w:rsid w:val="001D48EB"/>
    <w:rsid w:val="001D5D02"/>
    <w:rsid w:val="001E2372"/>
    <w:rsid w:val="001E75DC"/>
    <w:rsid w:val="002021AB"/>
    <w:rsid w:val="00211C29"/>
    <w:rsid w:val="00211CAF"/>
    <w:rsid w:val="00214905"/>
    <w:rsid w:val="00221CCF"/>
    <w:rsid w:val="00227CE5"/>
    <w:rsid w:val="002418A3"/>
    <w:rsid w:val="00244442"/>
    <w:rsid w:val="00250E7F"/>
    <w:rsid w:val="002568A2"/>
    <w:rsid w:val="002569EA"/>
    <w:rsid w:val="0025738B"/>
    <w:rsid w:val="0026213A"/>
    <w:rsid w:val="00263D01"/>
    <w:rsid w:val="00270203"/>
    <w:rsid w:val="002712A3"/>
    <w:rsid w:val="0028175E"/>
    <w:rsid w:val="00284237"/>
    <w:rsid w:val="002845DB"/>
    <w:rsid w:val="00293915"/>
    <w:rsid w:val="002967D5"/>
    <w:rsid w:val="002A0E7C"/>
    <w:rsid w:val="002B7EC1"/>
    <w:rsid w:val="002D04F7"/>
    <w:rsid w:val="002D3621"/>
    <w:rsid w:val="002D3E82"/>
    <w:rsid w:val="002D72C4"/>
    <w:rsid w:val="002E0C18"/>
    <w:rsid w:val="002E2D56"/>
    <w:rsid w:val="002F0B44"/>
    <w:rsid w:val="002F3149"/>
    <w:rsid w:val="002F5673"/>
    <w:rsid w:val="002F7CC9"/>
    <w:rsid w:val="003007F3"/>
    <w:rsid w:val="00307C9F"/>
    <w:rsid w:val="003138CB"/>
    <w:rsid w:val="0031703B"/>
    <w:rsid w:val="00321758"/>
    <w:rsid w:val="003238D8"/>
    <w:rsid w:val="003256C6"/>
    <w:rsid w:val="00330234"/>
    <w:rsid w:val="0033373D"/>
    <w:rsid w:val="003409AF"/>
    <w:rsid w:val="003417B9"/>
    <w:rsid w:val="00343BFC"/>
    <w:rsid w:val="00353116"/>
    <w:rsid w:val="003561B2"/>
    <w:rsid w:val="00356D89"/>
    <w:rsid w:val="00360B3B"/>
    <w:rsid w:val="00365D60"/>
    <w:rsid w:val="00370A0C"/>
    <w:rsid w:val="00372308"/>
    <w:rsid w:val="00373CD4"/>
    <w:rsid w:val="00374E1D"/>
    <w:rsid w:val="00376E87"/>
    <w:rsid w:val="003805B0"/>
    <w:rsid w:val="00386BA9"/>
    <w:rsid w:val="00391753"/>
    <w:rsid w:val="003A7129"/>
    <w:rsid w:val="003D6123"/>
    <w:rsid w:val="003D7282"/>
    <w:rsid w:val="003E0EA1"/>
    <w:rsid w:val="003E4CF9"/>
    <w:rsid w:val="003F648F"/>
    <w:rsid w:val="00400925"/>
    <w:rsid w:val="004214D3"/>
    <w:rsid w:val="00435F60"/>
    <w:rsid w:val="00436F0A"/>
    <w:rsid w:val="00440D70"/>
    <w:rsid w:val="00465EB5"/>
    <w:rsid w:val="00465EF9"/>
    <w:rsid w:val="00466CB0"/>
    <w:rsid w:val="00476E89"/>
    <w:rsid w:val="00477F4D"/>
    <w:rsid w:val="0048057C"/>
    <w:rsid w:val="00480A79"/>
    <w:rsid w:val="00486A62"/>
    <w:rsid w:val="00494109"/>
    <w:rsid w:val="004A6FC5"/>
    <w:rsid w:val="004B4A95"/>
    <w:rsid w:val="004B7C79"/>
    <w:rsid w:val="004C1616"/>
    <w:rsid w:val="004D6AFE"/>
    <w:rsid w:val="004E3215"/>
    <w:rsid w:val="004F0F49"/>
    <w:rsid w:val="004F29A2"/>
    <w:rsid w:val="005007B8"/>
    <w:rsid w:val="00506AF6"/>
    <w:rsid w:val="005075D7"/>
    <w:rsid w:val="005106D2"/>
    <w:rsid w:val="00512757"/>
    <w:rsid w:val="005151A1"/>
    <w:rsid w:val="0052140B"/>
    <w:rsid w:val="00525000"/>
    <w:rsid w:val="00525337"/>
    <w:rsid w:val="005334F3"/>
    <w:rsid w:val="005474D5"/>
    <w:rsid w:val="00552B89"/>
    <w:rsid w:val="00554C7C"/>
    <w:rsid w:val="00556F10"/>
    <w:rsid w:val="00557A68"/>
    <w:rsid w:val="0056444B"/>
    <w:rsid w:val="00571D48"/>
    <w:rsid w:val="005733C9"/>
    <w:rsid w:val="00584829"/>
    <w:rsid w:val="00590BBB"/>
    <w:rsid w:val="00590CFA"/>
    <w:rsid w:val="00597480"/>
    <w:rsid w:val="005A6E9C"/>
    <w:rsid w:val="005B4B47"/>
    <w:rsid w:val="005C0749"/>
    <w:rsid w:val="005C15D3"/>
    <w:rsid w:val="005C1D4E"/>
    <w:rsid w:val="005C5BC4"/>
    <w:rsid w:val="005D0D9C"/>
    <w:rsid w:val="005D7866"/>
    <w:rsid w:val="005F2BCB"/>
    <w:rsid w:val="005F3951"/>
    <w:rsid w:val="005F63F3"/>
    <w:rsid w:val="006133D3"/>
    <w:rsid w:val="00615D7A"/>
    <w:rsid w:val="00616BC6"/>
    <w:rsid w:val="00624165"/>
    <w:rsid w:val="006330FF"/>
    <w:rsid w:val="006435C1"/>
    <w:rsid w:val="00644A45"/>
    <w:rsid w:val="00645DDF"/>
    <w:rsid w:val="00646B28"/>
    <w:rsid w:val="00655B3D"/>
    <w:rsid w:val="00663EB4"/>
    <w:rsid w:val="00666139"/>
    <w:rsid w:val="00666B9D"/>
    <w:rsid w:val="00667CAC"/>
    <w:rsid w:val="00672ADC"/>
    <w:rsid w:val="00673B74"/>
    <w:rsid w:val="00695674"/>
    <w:rsid w:val="006A0450"/>
    <w:rsid w:val="006A33F2"/>
    <w:rsid w:val="006A7940"/>
    <w:rsid w:val="006B07BA"/>
    <w:rsid w:val="006B1C5B"/>
    <w:rsid w:val="006B5785"/>
    <w:rsid w:val="006C103A"/>
    <w:rsid w:val="006C7F2F"/>
    <w:rsid w:val="006D58AE"/>
    <w:rsid w:val="006E5B57"/>
    <w:rsid w:val="006E6D5F"/>
    <w:rsid w:val="006F3D39"/>
    <w:rsid w:val="006F4455"/>
    <w:rsid w:val="006F49CE"/>
    <w:rsid w:val="006F7C2E"/>
    <w:rsid w:val="00700052"/>
    <w:rsid w:val="00701B25"/>
    <w:rsid w:val="00702FC6"/>
    <w:rsid w:val="00703B83"/>
    <w:rsid w:val="00710233"/>
    <w:rsid w:val="0071399D"/>
    <w:rsid w:val="00720F60"/>
    <w:rsid w:val="00722DC0"/>
    <w:rsid w:val="00726580"/>
    <w:rsid w:val="007430AF"/>
    <w:rsid w:val="00751655"/>
    <w:rsid w:val="00753118"/>
    <w:rsid w:val="00760A4B"/>
    <w:rsid w:val="00765097"/>
    <w:rsid w:val="0076624A"/>
    <w:rsid w:val="007674C1"/>
    <w:rsid w:val="0077040A"/>
    <w:rsid w:val="00771512"/>
    <w:rsid w:val="00793002"/>
    <w:rsid w:val="007A6BE2"/>
    <w:rsid w:val="007B2059"/>
    <w:rsid w:val="007B5CE4"/>
    <w:rsid w:val="007C18DC"/>
    <w:rsid w:val="007C2761"/>
    <w:rsid w:val="007D482F"/>
    <w:rsid w:val="007D6965"/>
    <w:rsid w:val="007E3437"/>
    <w:rsid w:val="0081383B"/>
    <w:rsid w:val="00820921"/>
    <w:rsid w:val="00825A9E"/>
    <w:rsid w:val="0082654D"/>
    <w:rsid w:val="008301D8"/>
    <w:rsid w:val="008337F0"/>
    <w:rsid w:val="00837822"/>
    <w:rsid w:val="008411DC"/>
    <w:rsid w:val="008417CE"/>
    <w:rsid w:val="008418B2"/>
    <w:rsid w:val="00842D55"/>
    <w:rsid w:val="0084400F"/>
    <w:rsid w:val="008502CD"/>
    <w:rsid w:val="00852EB7"/>
    <w:rsid w:val="008609E1"/>
    <w:rsid w:val="008621E6"/>
    <w:rsid w:val="00867128"/>
    <w:rsid w:val="00867826"/>
    <w:rsid w:val="00880EFC"/>
    <w:rsid w:val="008933B8"/>
    <w:rsid w:val="00894C38"/>
    <w:rsid w:val="00895B87"/>
    <w:rsid w:val="008A2B48"/>
    <w:rsid w:val="008A7BDD"/>
    <w:rsid w:val="008B2D14"/>
    <w:rsid w:val="008C1577"/>
    <w:rsid w:val="008C2D1D"/>
    <w:rsid w:val="008C6B6A"/>
    <w:rsid w:val="008D6AE6"/>
    <w:rsid w:val="008D7064"/>
    <w:rsid w:val="008D7A30"/>
    <w:rsid w:val="008E03DE"/>
    <w:rsid w:val="008E282B"/>
    <w:rsid w:val="008F257D"/>
    <w:rsid w:val="008F3738"/>
    <w:rsid w:val="008F3F01"/>
    <w:rsid w:val="008F4E11"/>
    <w:rsid w:val="00901235"/>
    <w:rsid w:val="00903AEF"/>
    <w:rsid w:val="0090417F"/>
    <w:rsid w:val="0090694F"/>
    <w:rsid w:val="0090789B"/>
    <w:rsid w:val="00907989"/>
    <w:rsid w:val="009107F0"/>
    <w:rsid w:val="00914177"/>
    <w:rsid w:val="0091469A"/>
    <w:rsid w:val="00915D9B"/>
    <w:rsid w:val="0092684E"/>
    <w:rsid w:val="009309DE"/>
    <w:rsid w:val="0093579C"/>
    <w:rsid w:val="00937C00"/>
    <w:rsid w:val="00943BEA"/>
    <w:rsid w:val="0095562C"/>
    <w:rsid w:val="00962E9A"/>
    <w:rsid w:val="00963F98"/>
    <w:rsid w:val="00964B20"/>
    <w:rsid w:val="00965D66"/>
    <w:rsid w:val="00972AA1"/>
    <w:rsid w:val="00973C3B"/>
    <w:rsid w:val="0097634F"/>
    <w:rsid w:val="00977A80"/>
    <w:rsid w:val="009912DD"/>
    <w:rsid w:val="00991AAD"/>
    <w:rsid w:val="009942E3"/>
    <w:rsid w:val="00996985"/>
    <w:rsid w:val="009A1C65"/>
    <w:rsid w:val="009A56DE"/>
    <w:rsid w:val="009A5BC6"/>
    <w:rsid w:val="009B58D6"/>
    <w:rsid w:val="009B70B9"/>
    <w:rsid w:val="009B7267"/>
    <w:rsid w:val="009C1200"/>
    <w:rsid w:val="009C5C55"/>
    <w:rsid w:val="009C7BFB"/>
    <w:rsid w:val="009D4535"/>
    <w:rsid w:val="009F03EC"/>
    <w:rsid w:val="009F119A"/>
    <w:rsid w:val="009F7804"/>
    <w:rsid w:val="00A07D81"/>
    <w:rsid w:val="00A1752F"/>
    <w:rsid w:val="00A2677A"/>
    <w:rsid w:val="00A30804"/>
    <w:rsid w:val="00A335AE"/>
    <w:rsid w:val="00A346AC"/>
    <w:rsid w:val="00A40901"/>
    <w:rsid w:val="00A51A57"/>
    <w:rsid w:val="00A52031"/>
    <w:rsid w:val="00A603B2"/>
    <w:rsid w:val="00A663B2"/>
    <w:rsid w:val="00A71140"/>
    <w:rsid w:val="00A77908"/>
    <w:rsid w:val="00A779F7"/>
    <w:rsid w:val="00A83CDA"/>
    <w:rsid w:val="00A84D95"/>
    <w:rsid w:val="00A85623"/>
    <w:rsid w:val="00A90A40"/>
    <w:rsid w:val="00A91246"/>
    <w:rsid w:val="00AA2A6F"/>
    <w:rsid w:val="00AB0BD0"/>
    <w:rsid w:val="00AC15C9"/>
    <w:rsid w:val="00AC7DD6"/>
    <w:rsid w:val="00AE24C1"/>
    <w:rsid w:val="00AE47EC"/>
    <w:rsid w:val="00AE508B"/>
    <w:rsid w:val="00AE7275"/>
    <w:rsid w:val="00AE746D"/>
    <w:rsid w:val="00AF28C5"/>
    <w:rsid w:val="00AF33B6"/>
    <w:rsid w:val="00B03C8A"/>
    <w:rsid w:val="00B11F84"/>
    <w:rsid w:val="00B17221"/>
    <w:rsid w:val="00B22421"/>
    <w:rsid w:val="00B23B11"/>
    <w:rsid w:val="00B24F87"/>
    <w:rsid w:val="00B25722"/>
    <w:rsid w:val="00B2688C"/>
    <w:rsid w:val="00B343C4"/>
    <w:rsid w:val="00B37124"/>
    <w:rsid w:val="00B45FF9"/>
    <w:rsid w:val="00B50453"/>
    <w:rsid w:val="00B56979"/>
    <w:rsid w:val="00B619F7"/>
    <w:rsid w:val="00B65672"/>
    <w:rsid w:val="00B70A26"/>
    <w:rsid w:val="00B7391A"/>
    <w:rsid w:val="00B748E9"/>
    <w:rsid w:val="00B7530B"/>
    <w:rsid w:val="00B75C9A"/>
    <w:rsid w:val="00B84738"/>
    <w:rsid w:val="00B942E6"/>
    <w:rsid w:val="00B97A2F"/>
    <w:rsid w:val="00B97B5F"/>
    <w:rsid w:val="00B97C27"/>
    <w:rsid w:val="00BA6C38"/>
    <w:rsid w:val="00BB48BD"/>
    <w:rsid w:val="00BC1697"/>
    <w:rsid w:val="00BC49F3"/>
    <w:rsid w:val="00BC613E"/>
    <w:rsid w:val="00BD134C"/>
    <w:rsid w:val="00BE7EDB"/>
    <w:rsid w:val="00BF0C85"/>
    <w:rsid w:val="00BF1CD0"/>
    <w:rsid w:val="00BF332B"/>
    <w:rsid w:val="00BF7838"/>
    <w:rsid w:val="00BF7B84"/>
    <w:rsid w:val="00C02680"/>
    <w:rsid w:val="00C26D0D"/>
    <w:rsid w:val="00C310FE"/>
    <w:rsid w:val="00C43A7B"/>
    <w:rsid w:val="00C451CF"/>
    <w:rsid w:val="00C5284C"/>
    <w:rsid w:val="00C55C95"/>
    <w:rsid w:val="00C6090D"/>
    <w:rsid w:val="00C706A4"/>
    <w:rsid w:val="00C741C0"/>
    <w:rsid w:val="00C9074E"/>
    <w:rsid w:val="00C91E77"/>
    <w:rsid w:val="00C932ED"/>
    <w:rsid w:val="00CB1215"/>
    <w:rsid w:val="00CB22DD"/>
    <w:rsid w:val="00CB51AF"/>
    <w:rsid w:val="00CC16B1"/>
    <w:rsid w:val="00CC7ECA"/>
    <w:rsid w:val="00CD4E14"/>
    <w:rsid w:val="00CE0C0A"/>
    <w:rsid w:val="00CE0CB5"/>
    <w:rsid w:val="00CE37EB"/>
    <w:rsid w:val="00CE611B"/>
    <w:rsid w:val="00CF4C5F"/>
    <w:rsid w:val="00CF7F81"/>
    <w:rsid w:val="00D0454B"/>
    <w:rsid w:val="00D06496"/>
    <w:rsid w:val="00D10468"/>
    <w:rsid w:val="00D21A0C"/>
    <w:rsid w:val="00D37A4B"/>
    <w:rsid w:val="00D37F62"/>
    <w:rsid w:val="00D53F6C"/>
    <w:rsid w:val="00D54A53"/>
    <w:rsid w:val="00D70F0A"/>
    <w:rsid w:val="00D8576E"/>
    <w:rsid w:val="00D9445B"/>
    <w:rsid w:val="00DA0194"/>
    <w:rsid w:val="00DB66C9"/>
    <w:rsid w:val="00DC0D9D"/>
    <w:rsid w:val="00DC21CA"/>
    <w:rsid w:val="00DC38D5"/>
    <w:rsid w:val="00DD5883"/>
    <w:rsid w:val="00DD7298"/>
    <w:rsid w:val="00DE1EC2"/>
    <w:rsid w:val="00DF0DFE"/>
    <w:rsid w:val="00DF290E"/>
    <w:rsid w:val="00DF31D9"/>
    <w:rsid w:val="00DF5020"/>
    <w:rsid w:val="00E030E5"/>
    <w:rsid w:val="00E11A0E"/>
    <w:rsid w:val="00E1799E"/>
    <w:rsid w:val="00E17A06"/>
    <w:rsid w:val="00E20D99"/>
    <w:rsid w:val="00E223DA"/>
    <w:rsid w:val="00E24658"/>
    <w:rsid w:val="00E32D6D"/>
    <w:rsid w:val="00E42C53"/>
    <w:rsid w:val="00E45981"/>
    <w:rsid w:val="00E5588B"/>
    <w:rsid w:val="00E562C2"/>
    <w:rsid w:val="00E63534"/>
    <w:rsid w:val="00E8125C"/>
    <w:rsid w:val="00E87FA3"/>
    <w:rsid w:val="00E905B7"/>
    <w:rsid w:val="00E92AD4"/>
    <w:rsid w:val="00EA1AC8"/>
    <w:rsid w:val="00EA42D0"/>
    <w:rsid w:val="00EB161E"/>
    <w:rsid w:val="00EB51AF"/>
    <w:rsid w:val="00ED1C41"/>
    <w:rsid w:val="00EE1638"/>
    <w:rsid w:val="00EE3775"/>
    <w:rsid w:val="00EE5CE1"/>
    <w:rsid w:val="00EE5D59"/>
    <w:rsid w:val="00EF18CC"/>
    <w:rsid w:val="00EF2E53"/>
    <w:rsid w:val="00F004F5"/>
    <w:rsid w:val="00F05F03"/>
    <w:rsid w:val="00F063F9"/>
    <w:rsid w:val="00F0694A"/>
    <w:rsid w:val="00F139F6"/>
    <w:rsid w:val="00F16DB8"/>
    <w:rsid w:val="00F20956"/>
    <w:rsid w:val="00F24C49"/>
    <w:rsid w:val="00F25C50"/>
    <w:rsid w:val="00F62161"/>
    <w:rsid w:val="00F66C74"/>
    <w:rsid w:val="00F6712F"/>
    <w:rsid w:val="00F67C30"/>
    <w:rsid w:val="00F7217C"/>
    <w:rsid w:val="00F77BB3"/>
    <w:rsid w:val="00F825C7"/>
    <w:rsid w:val="00F9006B"/>
    <w:rsid w:val="00F92F66"/>
    <w:rsid w:val="00FA2C19"/>
    <w:rsid w:val="00FA3A60"/>
    <w:rsid w:val="00FB7BEA"/>
    <w:rsid w:val="00FC0B28"/>
    <w:rsid w:val="00FD05C7"/>
    <w:rsid w:val="00FD1376"/>
    <w:rsid w:val="00FE17C6"/>
    <w:rsid w:val="00FE193E"/>
    <w:rsid w:val="00FE4389"/>
    <w:rsid w:val="00FF17A5"/>
    <w:rsid w:val="00FF2918"/>
    <w:rsid w:val="00FF52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2D611C"/>
  <w15:docId w15:val="{AC713990-CAA0-1D46-9BF4-1995583C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de-DE" w:eastAsia="de-DE"/>
    </w:rPr>
  </w:style>
  <w:style w:type="paragraph" w:styleId="Titre1">
    <w:name w:val="heading 1"/>
    <w:basedOn w:val="Normal"/>
    <w:next w:val="Normal"/>
    <w:link w:val="Titre1Car"/>
    <w:qFormat/>
    <w:rsid w:val="00F6712F"/>
    <w:pPr>
      <w:keepNext/>
      <w:spacing w:before="240" w:after="240"/>
      <w:outlineLvl w:val="0"/>
    </w:pPr>
    <w:rPr>
      <w:rFonts w:ascii="Cambria" w:hAnsi="Cambria"/>
      <w:b/>
      <w:bCs/>
      <w:kern w:val="32"/>
      <w:sz w:val="32"/>
      <w:szCs w:val="32"/>
    </w:rPr>
  </w:style>
  <w:style w:type="paragraph" w:styleId="Titre2">
    <w:name w:val="heading 2"/>
    <w:basedOn w:val="Normal"/>
    <w:next w:val="Normal"/>
    <w:link w:val="Titre2Car"/>
    <w:qFormat/>
    <w:rsid w:val="00F6712F"/>
    <w:pPr>
      <w:keepNext/>
      <w:spacing w:line="360" w:lineRule="auto"/>
      <w:outlineLvl w:val="1"/>
    </w:pPr>
    <w:rPr>
      <w:rFonts w:ascii="Arial" w:hAnsi="Arial"/>
      <w:b/>
      <w:szCs w:val="20"/>
      <w:lang w:val="en-US" w:eastAsia="en-US"/>
    </w:rPr>
  </w:style>
  <w:style w:type="paragraph" w:styleId="Titre3">
    <w:name w:val="heading 3"/>
    <w:basedOn w:val="Normal"/>
    <w:next w:val="Normal"/>
    <w:link w:val="Titre3Car"/>
    <w:unhideWhenUsed/>
    <w:qFormat/>
    <w:rsid w:val="005075D7"/>
    <w:pPr>
      <w:keepNext/>
      <w:keepLines/>
      <w:spacing w:before="200" w:line="276" w:lineRule="auto"/>
      <w:outlineLvl w:val="2"/>
    </w:pPr>
    <w:rPr>
      <w:rFonts w:ascii="Cambria" w:hAnsi="Cambria"/>
      <w:b/>
      <w:bCs/>
      <w:color w:val="4F81BD"/>
      <w:sz w:val="22"/>
      <w:szCs w:val="22"/>
      <w:lang w:val="en-GB" w:eastAsia="en-US"/>
    </w:rPr>
  </w:style>
  <w:style w:type="paragraph" w:styleId="Titre4">
    <w:name w:val="heading 4"/>
    <w:basedOn w:val="Normal"/>
    <w:link w:val="Titre4Car"/>
    <w:qFormat/>
    <w:rsid w:val="001C0D99"/>
    <w:pPr>
      <w:spacing w:before="100" w:beforeAutospacing="1" w:after="100" w:afterAutospacing="1"/>
      <w:outlineLvl w:val="3"/>
    </w:pPr>
    <w:rPr>
      <w:b/>
      <w:bCs/>
      <w:lang w:val="en-GB"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9B7267"/>
    <w:pPr>
      <w:jc w:val="center"/>
    </w:pPr>
    <w:rPr>
      <w:b/>
      <w:bCs/>
      <w:szCs w:val="20"/>
      <w:u w:val="single"/>
      <w:lang w:val="en-US" w:eastAsia="en-US"/>
    </w:rPr>
  </w:style>
  <w:style w:type="character" w:styleId="Lienhypertexte">
    <w:name w:val="Hyperlink"/>
    <w:uiPriority w:val="99"/>
    <w:rsid w:val="009B7267"/>
    <w:rPr>
      <w:color w:val="0000FF"/>
      <w:u w:val="single"/>
    </w:rPr>
  </w:style>
  <w:style w:type="paragraph" w:styleId="En-tte">
    <w:name w:val="header"/>
    <w:basedOn w:val="Normal"/>
    <w:link w:val="En-tteCar"/>
    <w:uiPriority w:val="99"/>
    <w:rsid w:val="009B7267"/>
    <w:pPr>
      <w:tabs>
        <w:tab w:val="center" w:pos="4320"/>
        <w:tab w:val="right" w:pos="8640"/>
      </w:tabs>
    </w:pPr>
    <w:rPr>
      <w:sz w:val="20"/>
      <w:szCs w:val="20"/>
      <w:lang w:val="en-US" w:eastAsia="en-US"/>
    </w:rPr>
  </w:style>
  <w:style w:type="table" w:styleId="Grilledutableau">
    <w:name w:val="Table Grid"/>
    <w:basedOn w:val="TableauNormal"/>
    <w:rsid w:val="009B72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F6712F"/>
    <w:pPr>
      <w:spacing w:before="240" w:after="60"/>
      <w:jc w:val="center"/>
      <w:outlineLvl w:val="0"/>
    </w:pPr>
    <w:rPr>
      <w:rFonts w:ascii="Cambria" w:hAnsi="Cambria"/>
      <w:b/>
      <w:bCs/>
      <w:kern w:val="28"/>
      <w:sz w:val="52"/>
      <w:szCs w:val="32"/>
    </w:rPr>
  </w:style>
  <w:style w:type="character" w:customStyle="1" w:styleId="TitreCar">
    <w:name w:val="Titre Car"/>
    <w:link w:val="Titre"/>
    <w:uiPriority w:val="10"/>
    <w:rsid w:val="00F6712F"/>
    <w:rPr>
      <w:rFonts w:ascii="Cambria" w:eastAsia="Times New Roman" w:hAnsi="Cambria" w:cs="Times New Roman"/>
      <w:b/>
      <w:bCs/>
      <w:kern w:val="28"/>
      <w:sz w:val="52"/>
      <w:szCs w:val="32"/>
      <w:lang w:val="de-DE" w:eastAsia="de-DE"/>
    </w:rPr>
  </w:style>
  <w:style w:type="character" w:customStyle="1" w:styleId="Titre1Car">
    <w:name w:val="Titre 1 Car"/>
    <w:link w:val="Titre1"/>
    <w:uiPriority w:val="9"/>
    <w:rsid w:val="00F6712F"/>
    <w:rPr>
      <w:rFonts w:ascii="Cambria" w:eastAsia="Times New Roman" w:hAnsi="Cambria" w:cs="Times New Roman"/>
      <w:b/>
      <w:bCs/>
      <w:kern w:val="32"/>
      <w:sz w:val="32"/>
      <w:szCs w:val="32"/>
      <w:lang w:val="de-DE" w:eastAsia="de-DE"/>
    </w:rPr>
  </w:style>
  <w:style w:type="paragraph" w:styleId="Paragraphedeliste">
    <w:name w:val="List Paragraph"/>
    <w:basedOn w:val="Normal"/>
    <w:uiPriority w:val="34"/>
    <w:qFormat/>
    <w:rsid w:val="00AC7DD6"/>
    <w:pPr>
      <w:spacing w:after="200" w:line="276" w:lineRule="auto"/>
      <w:ind w:left="720"/>
      <w:contextualSpacing/>
    </w:pPr>
    <w:rPr>
      <w:rFonts w:ascii="Calibri" w:eastAsia="Calibri" w:hAnsi="Calibri"/>
      <w:sz w:val="22"/>
      <w:szCs w:val="22"/>
      <w:lang w:val="en-GB" w:eastAsia="en-US"/>
    </w:rPr>
  </w:style>
  <w:style w:type="character" w:customStyle="1" w:styleId="Titre2Car">
    <w:name w:val="Titre 2 Car"/>
    <w:link w:val="Titre2"/>
    <w:rsid w:val="00F6712F"/>
    <w:rPr>
      <w:rFonts w:ascii="Arial" w:hAnsi="Arial"/>
      <w:b/>
      <w:sz w:val="24"/>
      <w:lang w:val="en-US" w:eastAsia="en-US"/>
    </w:rPr>
  </w:style>
  <w:style w:type="character" w:styleId="lev">
    <w:name w:val="Strong"/>
    <w:qFormat/>
    <w:rsid w:val="0052140B"/>
    <w:rPr>
      <w:b/>
      <w:bCs/>
    </w:rPr>
  </w:style>
  <w:style w:type="paragraph" w:customStyle="1" w:styleId="Sub-heading">
    <w:name w:val="Sub-heading"/>
    <w:basedOn w:val="Titre2"/>
    <w:link w:val="Sub-headingChar"/>
    <w:qFormat/>
    <w:rsid w:val="003256C6"/>
    <w:rPr>
      <w:i/>
    </w:rPr>
  </w:style>
  <w:style w:type="character" w:customStyle="1" w:styleId="Titre4Car">
    <w:name w:val="Titre 4 Car"/>
    <w:link w:val="Titre4"/>
    <w:uiPriority w:val="9"/>
    <w:rsid w:val="001C0D99"/>
    <w:rPr>
      <w:b/>
      <w:bCs/>
      <w:sz w:val="24"/>
      <w:szCs w:val="24"/>
    </w:rPr>
  </w:style>
  <w:style w:type="character" w:customStyle="1" w:styleId="Sub-headingChar">
    <w:name w:val="Sub-heading Char"/>
    <w:link w:val="Sub-heading"/>
    <w:rsid w:val="003256C6"/>
    <w:rPr>
      <w:rFonts w:ascii="Arial" w:hAnsi="Arial"/>
      <w:b/>
      <w:i/>
      <w:sz w:val="24"/>
      <w:lang w:val="en-US" w:eastAsia="en-US"/>
    </w:rPr>
  </w:style>
  <w:style w:type="character" w:customStyle="1" w:styleId="mw-headline">
    <w:name w:val="mw-headline"/>
    <w:basedOn w:val="Policepardfaut"/>
    <w:rsid w:val="001C0D99"/>
  </w:style>
  <w:style w:type="paragraph" w:styleId="NormalWeb">
    <w:name w:val="Normal (Web)"/>
    <w:basedOn w:val="Normal"/>
    <w:unhideWhenUsed/>
    <w:rsid w:val="001C0D99"/>
    <w:pPr>
      <w:spacing w:before="100" w:beforeAutospacing="1" w:after="100" w:afterAutospacing="1"/>
    </w:pPr>
    <w:rPr>
      <w:lang w:val="en-GB" w:eastAsia="en-GB"/>
    </w:rPr>
  </w:style>
  <w:style w:type="character" w:customStyle="1" w:styleId="bold">
    <w:name w:val="bold"/>
    <w:basedOn w:val="Policepardfaut"/>
    <w:rsid w:val="001C0D99"/>
  </w:style>
  <w:style w:type="paragraph" w:styleId="Pieddepage">
    <w:name w:val="footer"/>
    <w:basedOn w:val="Normal"/>
    <w:link w:val="PieddepageCar"/>
    <w:uiPriority w:val="99"/>
    <w:rsid w:val="002F3149"/>
    <w:pPr>
      <w:tabs>
        <w:tab w:val="center" w:pos="4513"/>
        <w:tab w:val="right" w:pos="9026"/>
      </w:tabs>
    </w:pPr>
  </w:style>
  <w:style w:type="character" w:customStyle="1" w:styleId="PieddepageCar">
    <w:name w:val="Pied de page Car"/>
    <w:link w:val="Pieddepage"/>
    <w:uiPriority w:val="99"/>
    <w:rsid w:val="002F3149"/>
    <w:rPr>
      <w:sz w:val="24"/>
      <w:szCs w:val="24"/>
      <w:lang w:val="de-DE" w:eastAsia="de-DE"/>
    </w:rPr>
  </w:style>
  <w:style w:type="character" w:customStyle="1" w:styleId="En-tteCar">
    <w:name w:val="En-tête Car"/>
    <w:link w:val="En-tte"/>
    <w:uiPriority w:val="99"/>
    <w:rsid w:val="0092684E"/>
    <w:rPr>
      <w:lang w:val="en-US" w:eastAsia="en-US"/>
    </w:rPr>
  </w:style>
  <w:style w:type="character" w:customStyle="1" w:styleId="Titre3Car">
    <w:name w:val="Titre 3 Car"/>
    <w:link w:val="Titre3"/>
    <w:uiPriority w:val="9"/>
    <w:rsid w:val="005075D7"/>
    <w:rPr>
      <w:rFonts w:ascii="Cambria" w:hAnsi="Cambria"/>
      <w:b/>
      <w:bCs/>
      <w:color w:val="4F81BD"/>
      <w:sz w:val="22"/>
      <w:szCs w:val="22"/>
      <w:lang w:eastAsia="en-US"/>
    </w:rPr>
  </w:style>
  <w:style w:type="paragraph" w:styleId="Textedebulles">
    <w:name w:val="Balloon Text"/>
    <w:basedOn w:val="Normal"/>
    <w:link w:val="TextedebullesCar"/>
    <w:rsid w:val="0007457E"/>
    <w:rPr>
      <w:rFonts w:ascii="Lucida Grande" w:hAnsi="Lucida Grande"/>
      <w:sz w:val="18"/>
      <w:szCs w:val="18"/>
    </w:rPr>
  </w:style>
  <w:style w:type="character" w:customStyle="1" w:styleId="TextedebullesCar">
    <w:name w:val="Texte de bulles Car"/>
    <w:basedOn w:val="Policepardfaut"/>
    <w:link w:val="Textedebulles"/>
    <w:rsid w:val="0007457E"/>
    <w:rPr>
      <w:rFonts w:ascii="Lucida Grande" w:hAnsi="Lucida Grande"/>
      <w:sz w:val="18"/>
      <w:szCs w:val="18"/>
      <w:lang w:val="de-DE" w:eastAsia="de-DE"/>
    </w:rPr>
  </w:style>
  <w:style w:type="character" w:styleId="Textedelespacerserv">
    <w:name w:val="Placeholder Text"/>
    <w:basedOn w:val="Policepardfaut"/>
    <w:uiPriority w:val="67"/>
    <w:semiHidden/>
    <w:rsid w:val="007662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796">
      <w:bodyDiv w:val="1"/>
      <w:marLeft w:val="0"/>
      <w:marRight w:val="0"/>
      <w:marTop w:val="0"/>
      <w:marBottom w:val="0"/>
      <w:divBdr>
        <w:top w:val="none" w:sz="0" w:space="0" w:color="auto"/>
        <w:left w:val="none" w:sz="0" w:space="0" w:color="auto"/>
        <w:bottom w:val="none" w:sz="0" w:space="0" w:color="auto"/>
        <w:right w:val="none" w:sz="0" w:space="0" w:color="auto"/>
      </w:divBdr>
    </w:div>
    <w:div w:id="252738556">
      <w:bodyDiv w:val="1"/>
      <w:marLeft w:val="0"/>
      <w:marRight w:val="0"/>
      <w:marTop w:val="0"/>
      <w:marBottom w:val="0"/>
      <w:divBdr>
        <w:top w:val="none" w:sz="0" w:space="0" w:color="auto"/>
        <w:left w:val="none" w:sz="0" w:space="0" w:color="auto"/>
        <w:bottom w:val="none" w:sz="0" w:space="0" w:color="auto"/>
        <w:right w:val="none" w:sz="0" w:space="0" w:color="auto"/>
      </w:divBdr>
    </w:div>
    <w:div w:id="434907291">
      <w:bodyDiv w:val="1"/>
      <w:marLeft w:val="0"/>
      <w:marRight w:val="0"/>
      <w:marTop w:val="0"/>
      <w:marBottom w:val="0"/>
      <w:divBdr>
        <w:top w:val="none" w:sz="0" w:space="0" w:color="auto"/>
        <w:left w:val="none" w:sz="0" w:space="0" w:color="auto"/>
        <w:bottom w:val="none" w:sz="0" w:space="0" w:color="auto"/>
        <w:right w:val="none" w:sz="0" w:space="0" w:color="auto"/>
      </w:divBdr>
      <w:divsChild>
        <w:div w:id="1829131320">
          <w:marLeft w:val="240"/>
          <w:marRight w:val="0"/>
          <w:marTop w:val="0"/>
          <w:marBottom w:val="240"/>
          <w:divBdr>
            <w:top w:val="single" w:sz="2" w:space="2" w:color="AAAAAA"/>
            <w:left w:val="single" w:sz="2" w:space="2" w:color="AAAAAA"/>
            <w:bottom w:val="single" w:sz="2" w:space="2" w:color="AAAAAA"/>
            <w:right w:val="single" w:sz="2" w:space="2" w:color="AAAAAA"/>
          </w:divBdr>
          <w:divsChild>
            <w:div w:id="1200242708">
              <w:marLeft w:val="0"/>
              <w:marRight w:val="0"/>
              <w:marTop w:val="0"/>
              <w:marBottom w:val="0"/>
              <w:divBdr>
                <w:top w:val="single" w:sz="48" w:space="6" w:color="000000"/>
                <w:left w:val="single" w:sz="48" w:space="2" w:color="000000"/>
                <w:bottom w:val="single" w:sz="48" w:space="6" w:color="000000"/>
                <w:right w:val="single" w:sz="48" w:space="2" w:color="000000"/>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7</Pages>
  <Words>444</Words>
  <Characters>2442</Characters>
  <Application>Microsoft Office Word</Application>
  <DocSecurity>0</DocSecurity>
  <Lines>69</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Module Labworks Optics</vt:lpstr>
      <vt:lpstr>Module Labworks Optics</vt:lpstr>
    </vt:vector>
  </TitlesOfParts>
  <Manager/>
  <Company>EPFL</Company>
  <LinksUpToDate>false</LinksUpToDate>
  <CharactersWithSpaces>2837</CharactersWithSpaces>
  <SharedDoc>false</SharedDoc>
  <HyperlinkBase/>
  <HLinks>
    <vt:vector size="90" baseType="variant">
      <vt:variant>
        <vt:i4>8126518</vt:i4>
      </vt:variant>
      <vt:variant>
        <vt:i4>5606</vt:i4>
      </vt:variant>
      <vt:variant>
        <vt:i4>1045</vt:i4>
      </vt:variant>
      <vt:variant>
        <vt:i4>1</vt:i4>
      </vt:variant>
      <vt:variant>
        <vt:lpwstr>Picture 53</vt:lpwstr>
      </vt:variant>
      <vt:variant>
        <vt:lpwstr/>
      </vt:variant>
      <vt:variant>
        <vt:i4>8126518</vt:i4>
      </vt:variant>
      <vt:variant>
        <vt:i4>5634</vt:i4>
      </vt:variant>
      <vt:variant>
        <vt:i4>1046</vt:i4>
      </vt:variant>
      <vt:variant>
        <vt:i4>1</vt:i4>
      </vt:variant>
      <vt:variant>
        <vt:lpwstr>Picture 53</vt:lpwstr>
      </vt:variant>
      <vt:variant>
        <vt:lpwstr/>
      </vt:variant>
      <vt:variant>
        <vt:i4>8126518</vt:i4>
      </vt:variant>
      <vt:variant>
        <vt:i4>5662</vt:i4>
      </vt:variant>
      <vt:variant>
        <vt:i4>1047</vt:i4>
      </vt:variant>
      <vt:variant>
        <vt:i4>1</vt:i4>
      </vt:variant>
      <vt:variant>
        <vt:lpwstr>Picture 53</vt:lpwstr>
      </vt:variant>
      <vt:variant>
        <vt:lpwstr/>
      </vt:variant>
      <vt:variant>
        <vt:i4>8126518</vt:i4>
      </vt:variant>
      <vt:variant>
        <vt:i4>5698</vt:i4>
      </vt:variant>
      <vt:variant>
        <vt:i4>1048</vt:i4>
      </vt:variant>
      <vt:variant>
        <vt:i4>1</vt:i4>
      </vt:variant>
      <vt:variant>
        <vt:lpwstr>Picture 53</vt:lpwstr>
      </vt:variant>
      <vt:variant>
        <vt:lpwstr/>
      </vt:variant>
      <vt:variant>
        <vt:i4>8126518</vt:i4>
      </vt:variant>
      <vt:variant>
        <vt:i4>5734</vt:i4>
      </vt:variant>
      <vt:variant>
        <vt:i4>1049</vt:i4>
      </vt:variant>
      <vt:variant>
        <vt:i4>1</vt:i4>
      </vt:variant>
      <vt:variant>
        <vt:lpwstr>Picture 53</vt:lpwstr>
      </vt:variant>
      <vt:variant>
        <vt:lpwstr/>
      </vt:variant>
      <vt:variant>
        <vt:i4>7929914</vt:i4>
      </vt:variant>
      <vt:variant>
        <vt:i4>6023</vt:i4>
      </vt:variant>
      <vt:variant>
        <vt:i4>1056</vt:i4>
      </vt:variant>
      <vt:variant>
        <vt:i4>1</vt:i4>
      </vt:variant>
      <vt:variant>
        <vt:lpwstr>Picture 96</vt:lpwstr>
      </vt:variant>
      <vt:variant>
        <vt:lpwstr/>
      </vt:variant>
      <vt:variant>
        <vt:i4>7929914</vt:i4>
      </vt:variant>
      <vt:variant>
        <vt:i4>6063</vt:i4>
      </vt:variant>
      <vt:variant>
        <vt:i4>1058</vt:i4>
      </vt:variant>
      <vt:variant>
        <vt:i4>1</vt:i4>
      </vt:variant>
      <vt:variant>
        <vt:lpwstr>Picture 96</vt:lpwstr>
      </vt:variant>
      <vt:variant>
        <vt:lpwstr/>
      </vt:variant>
      <vt:variant>
        <vt:i4>8060980</vt:i4>
      </vt:variant>
      <vt:variant>
        <vt:i4>6112</vt:i4>
      </vt:variant>
      <vt:variant>
        <vt:i4>1060</vt:i4>
      </vt:variant>
      <vt:variant>
        <vt:i4>1</vt:i4>
      </vt:variant>
      <vt:variant>
        <vt:lpwstr>Picture 74</vt:lpwstr>
      </vt:variant>
      <vt:variant>
        <vt:lpwstr/>
      </vt:variant>
      <vt:variant>
        <vt:i4>8126516</vt:i4>
      </vt:variant>
      <vt:variant>
        <vt:i4>6134</vt:i4>
      </vt:variant>
      <vt:variant>
        <vt:i4>1061</vt:i4>
      </vt:variant>
      <vt:variant>
        <vt:i4>1</vt:i4>
      </vt:variant>
      <vt:variant>
        <vt:lpwstr>Picture 73</vt:lpwstr>
      </vt:variant>
      <vt:variant>
        <vt:lpwstr/>
      </vt:variant>
      <vt:variant>
        <vt:i4>8192052</vt:i4>
      </vt:variant>
      <vt:variant>
        <vt:i4>6160</vt:i4>
      </vt:variant>
      <vt:variant>
        <vt:i4>1062</vt:i4>
      </vt:variant>
      <vt:variant>
        <vt:i4>1</vt:i4>
      </vt:variant>
      <vt:variant>
        <vt:lpwstr>Picture 72</vt:lpwstr>
      </vt:variant>
      <vt:variant>
        <vt:lpwstr/>
      </vt:variant>
      <vt:variant>
        <vt:i4>8060980</vt:i4>
      </vt:variant>
      <vt:variant>
        <vt:i4>6184</vt:i4>
      </vt:variant>
      <vt:variant>
        <vt:i4>1063</vt:i4>
      </vt:variant>
      <vt:variant>
        <vt:i4>1</vt:i4>
      </vt:variant>
      <vt:variant>
        <vt:lpwstr>Picture 74</vt:lpwstr>
      </vt:variant>
      <vt:variant>
        <vt:lpwstr/>
      </vt:variant>
      <vt:variant>
        <vt:i4>8126516</vt:i4>
      </vt:variant>
      <vt:variant>
        <vt:i4>6206</vt:i4>
      </vt:variant>
      <vt:variant>
        <vt:i4>1064</vt:i4>
      </vt:variant>
      <vt:variant>
        <vt:i4>1</vt:i4>
      </vt:variant>
      <vt:variant>
        <vt:lpwstr>Picture 73</vt:lpwstr>
      </vt:variant>
      <vt:variant>
        <vt:lpwstr/>
      </vt:variant>
      <vt:variant>
        <vt:i4>8192052</vt:i4>
      </vt:variant>
      <vt:variant>
        <vt:i4>6232</vt:i4>
      </vt:variant>
      <vt:variant>
        <vt:i4>1065</vt:i4>
      </vt:variant>
      <vt:variant>
        <vt:i4>1</vt:i4>
      </vt:variant>
      <vt:variant>
        <vt:lpwstr>Picture 72</vt:lpwstr>
      </vt:variant>
      <vt:variant>
        <vt:lpwstr/>
      </vt:variant>
      <vt:variant>
        <vt:i4>3014773</vt:i4>
      </vt:variant>
      <vt:variant>
        <vt:i4>6294</vt:i4>
      </vt:variant>
      <vt:variant>
        <vt:i4>1066</vt:i4>
      </vt:variant>
      <vt:variant>
        <vt:i4>1</vt:i4>
      </vt:variant>
      <vt:variant>
        <vt:lpwstr>Low NA</vt:lpwstr>
      </vt:variant>
      <vt:variant>
        <vt:lpwstr/>
      </vt:variant>
      <vt:variant>
        <vt:i4>7274574</vt:i4>
      </vt:variant>
      <vt:variant>
        <vt:i4>6327</vt:i4>
      </vt:variant>
      <vt:variant>
        <vt:i4>1067</vt:i4>
      </vt:variant>
      <vt:variant>
        <vt:i4>1</vt:i4>
      </vt:variant>
      <vt:variant>
        <vt:lpwstr>High 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Labworks Optics</dc:title>
  <dc:subject/>
  <dc:creator>SCHARF</dc:creator>
  <cp:keywords/>
  <dc:description/>
  <cp:lastModifiedBy>Nathann Morand</cp:lastModifiedBy>
  <cp:revision>80</cp:revision>
  <cp:lastPrinted>2023-10-26T11:19:00Z</cp:lastPrinted>
  <dcterms:created xsi:type="dcterms:W3CDTF">2019-05-09T15:32:00Z</dcterms:created>
  <dcterms:modified xsi:type="dcterms:W3CDTF">2023-11-03T14:52:00Z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